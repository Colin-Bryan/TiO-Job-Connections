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BCC7221" w14:textId="77777777" w:rsidR="00C05778" w:rsidRDefault="00A34F7F">
      <w:pPr>
        <w:pStyle w:val="divname"/>
        <w:rPr>
          <w:rFonts w:ascii="Tahoma" w:eastAsia="Tahoma" w:hAnsi="Tahoma" w:cs="Tahoma"/>
        </w:rPr>
      </w:pPr>
      <w:r>
        <w:rPr>
          <w:rStyle w:val="span"/>
          <w:rFonts w:ascii="Tahoma" w:eastAsia="Tahoma" w:hAnsi="Tahoma" w:cs="Tahoma"/>
          <w:sz w:val="62"/>
          <w:szCs w:val="62"/>
        </w:rPr>
        <w:t>PHILLIP</w:t>
      </w:r>
      <w:r>
        <w:rPr>
          <w:rFonts w:ascii="Tahoma" w:eastAsia="Tahoma" w:hAnsi="Tahoma" w:cs="Tahoma"/>
        </w:rPr>
        <w:t xml:space="preserve"> </w:t>
      </w:r>
      <w:r>
        <w:rPr>
          <w:rStyle w:val="span"/>
          <w:rFonts w:ascii="Tahoma" w:eastAsia="Tahoma" w:hAnsi="Tahoma" w:cs="Tahoma"/>
          <w:sz w:val="62"/>
          <w:szCs w:val="62"/>
        </w:rPr>
        <w:t>VEAL</w:t>
      </w:r>
    </w:p>
    <w:p w14:paraId="0D432BA4" w14:textId="77777777" w:rsidR="00C05778" w:rsidRDefault="00A34F7F" w:rsidP="002E540F">
      <w:pPr>
        <w:pStyle w:val="divaddress"/>
        <w:pBdr>
          <w:bottom w:val="none" w:sz="0" w:space="6" w:color="auto"/>
        </w:pBdr>
        <w:spacing w:before="200" w:after="280"/>
        <w:rPr>
          <w:rFonts w:ascii="Tahoma" w:eastAsia="Tahoma" w:hAnsi="Tahoma" w:cs="Tahoma"/>
        </w:rPr>
      </w:pPr>
      <w:r>
        <w:rPr>
          <w:rStyle w:val="span"/>
          <w:rFonts w:ascii="Tahoma" w:eastAsia="Tahoma" w:hAnsi="Tahoma" w:cs="Tahoma"/>
          <w:sz w:val="20"/>
          <w:szCs w:val="20"/>
        </w:rPr>
        <w:t>Philadelphia, PA 19122</w:t>
      </w:r>
      <w:r>
        <w:rPr>
          <w:rFonts w:ascii="Tahoma" w:eastAsia="Tahoma" w:hAnsi="Tahoma" w:cs="Tahoma"/>
        </w:rPr>
        <w:t xml:space="preserve"> </w:t>
      </w:r>
      <w:r>
        <w:rPr>
          <w:rStyle w:val="span"/>
          <w:rFonts w:ascii="Tahoma" w:eastAsia="Tahoma" w:hAnsi="Tahoma" w:cs="Tahoma"/>
          <w:sz w:val="20"/>
          <w:szCs w:val="20"/>
        </w:rPr>
        <w:t>| (267) 997-0667</w:t>
      </w:r>
      <w:r>
        <w:rPr>
          <w:rFonts w:ascii="Tahoma" w:eastAsia="Tahoma" w:hAnsi="Tahoma" w:cs="Tahoma"/>
        </w:rPr>
        <w:t xml:space="preserve"> </w:t>
      </w:r>
      <w:r>
        <w:rPr>
          <w:rStyle w:val="span"/>
          <w:rFonts w:ascii="Tahoma" w:eastAsia="Tahoma" w:hAnsi="Tahoma" w:cs="Tahoma"/>
          <w:sz w:val="20"/>
          <w:szCs w:val="20"/>
        </w:rPr>
        <w:t>| pveal3801@comcast.net</w:t>
      </w:r>
      <w:r>
        <w:rPr>
          <w:rFonts w:ascii="Tahoma" w:eastAsia="Tahoma" w:hAnsi="Tahoma" w:cs="Tahoma"/>
        </w:rPr>
        <w:t xml:space="preserve"> </w:t>
      </w:r>
    </w:p>
    <w:p w14:paraId="64EDE946" w14:textId="77777777" w:rsidR="00C05778" w:rsidRDefault="00A34F7F">
      <w:pPr>
        <w:pStyle w:val="divdocumentdivsectiontitle"/>
        <w:spacing w:before="280" w:after="140"/>
        <w:rPr>
          <w:rFonts w:ascii="Tahoma" w:eastAsia="Tahoma" w:hAnsi="Tahoma" w:cs="Tahoma"/>
          <w:b/>
          <w:bCs/>
          <w:color w:val="336699"/>
        </w:rPr>
      </w:pPr>
      <w:r>
        <w:rPr>
          <w:rFonts w:ascii="Tahoma" w:eastAsia="Tahoma" w:hAnsi="Tahoma" w:cs="Tahoma"/>
          <w:b/>
          <w:bCs/>
          <w:color w:val="336699"/>
        </w:rPr>
        <w:t>Professional Summary</w:t>
      </w:r>
    </w:p>
    <w:p w14:paraId="161B1333" w14:textId="2FDA85F8" w:rsidR="00C05778" w:rsidRDefault="00A34F7F">
      <w:pPr>
        <w:pStyle w:val="p"/>
        <w:spacing w:line="38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Fonts w:ascii="Tahoma" w:eastAsia="Tahoma" w:hAnsi="Tahoma" w:cs="Tahoma"/>
          <w:color w:val="666666"/>
          <w:sz w:val="22"/>
          <w:szCs w:val="22"/>
        </w:rPr>
        <w:t xml:space="preserve">Customer-centered Hospitality professional offering 25 years of experience </w:t>
      </w:r>
      <w:r w:rsidR="00F73D78">
        <w:rPr>
          <w:rFonts w:ascii="Tahoma" w:eastAsia="Tahoma" w:hAnsi="Tahoma" w:cs="Tahoma"/>
          <w:color w:val="666666"/>
          <w:sz w:val="22"/>
          <w:szCs w:val="22"/>
        </w:rPr>
        <w:t xml:space="preserve">engaging </w:t>
      </w:r>
      <w:r>
        <w:rPr>
          <w:rFonts w:ascii="Tahoma" w:eastAsia="Tahoma" w:hAnsi="Tahoma" w:cs="Tahoma"/>
          <w:color w:val="666666"/>
          <w:sz w:val="22"/>
          <w:szCs w:val="22"/>
        </w:rPr>
        <w:t>with sophisticated clientele. Top-notch communicator adept at providing pleasant and personable service while maintaining efficiency. Service-oriented with excellent organization and task-management skills.</w:t>
      </w:r>
    </w:p>
    <w:p w14:paraId="327CB2FB" w14:textId="77777777" w:rsidR="00C05778" w:rsidRDefault="00A34F7F">
      <w:pPr>
        <w:pStyle w:val="divdocumentdivsectiontitle"/>
        <w:spacing w:before="280" w:after="140"/>
        <w:rPr>
          <w:rFonts w:ascii="Tahoma" w:eastAsia="Tahoma" w:hAnsi="Tahoma" w:cs="Tahoma"/>
          <w:b/>
          <w:bCs/>
          <w:color w:val="336699"/>
        </w:rPr>
      </w:pPr>
      <w:r>
        <w:rPr>
          <w:rFonts w:ascii="Tahoma" w:eastAsia="Tahoma" w:hAnsi="Tahoma" w:cs="Tahoma"/>
          <w:b/>
          <w:bCs/>
          <w:color w:val="336699"/>
        </w:rPr>
        <w:t>Work History</w:t>
      </w:r>
    </w:p>
    <w:p w14:paraId="74EB05BF" w14:textId="2306CA94" w:rsidR="00C05778" w:rsidRDefault="00A34F7F">
      <w:pPr>
        <w:pStyle w:val="divdocumentsinglecolumn"/>
        <w:tabs>
          <w:tab w:val="right" w:pos="10540"/>
        </w:tabs>
        <w:spacing w:line="38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divdocumentjobtitle"/>
          <w:rFonts w:ascii="Tahoma" w:eastAsia="Tahoma" w:hAnsi="Tahoma" w:cs="Tahoma"/>
          <w:b/>
          <w:bCs/>
          <w:sz w:val="22"/>
          <w:szCs w:val="22"/>
        </w:rPr>
        <w:t>BELL CAPTAIN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</w:rPr>
        <w:t>Mar 2001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>
        <w:rPr>
          <w:rStyle w:val="divdocumentjobdates"/>
          <w:rFonts w:ascii="Tahoma" w:eastAsia="Tahoma" w:hAnsi="Tahoma" w:cs="Tahoma"/>
          <w:sz w:val="22"/>
          <w:szCs w:val="22"/>
        </w:rPr>
        <w:t>Mar 2020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14:paraId="774863EC" w14:textId="77777777" w:rsidR="00C05778" w:rsidRDefault="00A34F7F">
      <w:pPr>
        <w:pStyle w:val="spanpaddedline"/>
        <w:tabs>
          <w:tab w:val="right" w:pos="10540"/>
        </w:tabs>
        <w:spacing w:line="38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Loews Hotel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Philadelphia, PA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14:paraId="2F2E5889" w14:textId="2C18A829" w:rsidR="00C05778" w:rsidRDefault="00A34F7F">
      <w:pPr>
        <w:pStyle w:val="ulli"/>
        <w:numPr>
          <w:ilvl w:val="0"/>
          <w:numId w:val="3"/>
        </w:numPr>
        <w:spacing w:line="38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Managed the bell staff by setting work schedules, assign</w:t>
      </w:r>
      <w:r w:rsidR="00DF1C18">
        <w:rPr>
          <w:rStyle w:val="span"/>
          <w:rFonts w:ascii="Tahoma" w:eastAsia="Tahoma" w:hAnsi="Tahoma" w:cs="Tahoma"/>
          <w:color w:val="666666"/>
          <w:sz w:val="22"/>
          <w:szCs w:val="22"/>
        </w:rPr>
        <w:t>ing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duties and supervis</w:t>
      </w:r>
      <w:r w:rsidR="00DF1C18">
        <w:rPr>
          <w:rStyle w:val="span"/>
          <w:rFonts w:ascii="Tahoma" w:eastAsia="Tahoma" w:hAnsi="Tahoma" w:cs="Tahoma"/>
          <w:color w:val="666666"/>
          <w:sz w:val="22"/>
          <w:szCs w:val="22"/>
        </w:rPr>
        <w:t>ing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their day-to-day work.</w:t>
      </w:r>
    </w:p>
    <w:p w14:paraId="200746BB" w14:textId="2A4E82F7" w:rsidR="00C05778" w:rsidRDefault="00A34F7F">
      <w:pPr>
        <w:pStyle w:val="ulli"/>
        <w:numPr>
          <w:ilvl w:val="0"/>
          <w:numId w:val="3"/>
        </w:numPr>
        <w:spacing w:line="38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Trained new staff in all aspects of bell service and door service, coached all staff on their performance.</w:t>
      </w:r>
    </w:p>
    <w:p w14:paraId="523127EF" w14:textId="09E17C13" w:rsidR="00C05778" w:rsidRDefault="00A34F7F">
      <w:pPr>
        <w:pStyle w:val="ulli"/>
        <w:numPr>
          <w:ilvl w:val="0"/>
          <w:numId w:val="3"/>
        </w:numPr>
        <w:spacing w:line="38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Answered phone an</w:t>
      </w:r>
      <w:r w:rsidR="006F0D12">
        <w:rPr>
          <w:rStyle w:val="span"/>
          <w:rFonts w:ascii="Tahoma" w:eastAsia="Tahoma" w:hAnsi="Tahoma" w:cs="Tahoma"/>
          <w:color w:val="666666"/>
          <w:sz w:val="22"/>
          <w:szCs w:val="22"/>
        </w:rPr>
        <w:t>d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email inquiries from guests in a timely manner</w:t>
      </w:r>
      <w:r w:rsidR="00221599">
        <w:rPr>
          <w:rStyle w:val="span"/>
          <w:rFonts w:ascii="Tahoma" w:eastAsia="Tahoma" w:hAnsi="Tahoma" w:cs="Tahoma"/>
          <w:color w:val="666666"/>
          <w:sz w:val="22"/>
          <w:szCs w:val="22"/>
        </w:rPr>
        <w:t>.</w:t>
      </w:r>
    </w:p>
    <w:p w14:paraId="42D5D7E9" w14:textId="0C9C4E33" w:rsidR="00C05778" w:rsidRDefault="00A34F7F">
      <w:pPr>
        <w:pStyle w:val="ulli"/>
        <w:numPr>
          <w:ilvl w:val="0"/>
          <w:numId w:val="3"/>
        </w:numPr>
        <w:spacing w:line="38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Greeted guests and visitors warmly and made them feel welcomed.</w:t>
      </w:r>
    </w:p>
    <w:p w14:paraId="20C8E88D" w14:textId="5221DE53" w:rsidR="00C05778" w:rsidRDefault="00A34F7F">
      <w:pPr>
        <w:pStyle w:val="ulli"/>
        <w:numPr>
          <w:ilvl w:val="0"/>
          <w:numId w:val="3"/>
        </w:numPr>
        <w:spacing w:line="38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Offered restaurant and activity recommendations</w:t>
      </w:r>
      <w:r w:rsidR="00221599">
        <w:rPr>
          <w:rStyle w:val="span"/>
          <w:rFonts w:ascii="Tahoma" w:eastAsia="Tahoma" w:hAnsi="Tahoma" w:cs="Tahoma"/>
          <w:color w:val="666666"/>
          <w:sz w:val="22"/>
          <w:szCs w:val="22"/>
        </w:rPr>
        <w:t>,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and assisted guests in arranging transportation and excursions.</w:t>
      </w:r>
    </w:p>
    <w:p w14:paraId="568E3A12" w14:textId="74BB32C0" w:rsidR="00C05778" w:rsidRDefault="00A34F7F">
      <w:pPr>
        <w:pStyle w:val="ulli"/>
        <w:numPr>
          <w:ilvl w:val="0"/>
          <w:numId w:val="3"/>
        </w:numPr>
        <w:spacing w:line="38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Received and redirected mail, phone calls, packages, etc.</w:t>
      </w:r>
    </w:p>
    <w:p w14:paraId="7AF8618E" w14:textId="77777777" w:rsidR="00C05778" w:rsidRDefault="00A34F7F">
      <w:pPr>
        <w:pStyle w:val="divdocumentsinglecolumn"/>
        <w:tabs>
          <w:tab w:val="right" w:pos="10540"/>
        </w:tabs>
        <w:spacing w:before="280" w:line="38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divdocumentjobtitle"/>
          <w:rFonts w:ascii="Tahoma" w:eastAsia="Tahoma" w:hAnsi="Tahoma" w:cs="Tahoma"/>
          <w:b/>
          <w:bCs/>
          <w:sz w:val="22"/>
          <w:szCs w:val="22"/>
        </w:rPr>
        <w:t>GUEST SERVICES ASSOCIATE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</w:rPr>
        <w:t>Feb 1998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>
        <w:rPr>
          <w:rStyle w:val="divdocumentjobdates"/>
          <w:rFonts w:ascii="Tahoma" w:eastAsia="Tahoma" w:hAnsi="Tahoma" w:cs="Tahoma"/>
          <w:sz w:val="22"/>
          <w:szCs w:val="22"/>
        </w:rPr>
        <w:t>Mar 2001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14:paraId="25C37295" w14:textId="77777777" w:rsidR="00C05778" w:rsidRDefault="00A34F7F">
      <w:pPr>
        <w:pStyle w:val="spanpaddedline"/>
        <w:tabs>
          <w:tab w:val="right" w:pos="10540"/>
        </w:tabs>
        <w:spacing w:line="38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Hawthorn Suites Hotel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Philadelphia, PA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14:paraId="560F8A7B" w14:textId="77777777" w:rsidR="00C05778" w:rsidRDefault="00A34F7F">
      <w:pPr>
        <w:pStyle w:val="ulli"/>
        <w:numPr>
          <w:ilvl w:val="0"/>
          <w:numId w:val="4"/>
        </w:numPr>
        <w:spacing w:line="38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Informed guests and visitors about the hotel's facilities and services.</w:t>
      </w:r>
    </w:p>
    <w:p w14:paraId="2D406E0C" w14:textId="3F073DAD" w:rsidR="00C05778" w:rsidRDefault="007236D0">
      <w:pPr>
        <w:pStyle w:val="ulli"/>
        <w:numPr>
          <w:ilvl w:val="0"/>
          <w:numId w:val="4"/>
        </w:numPr>
        <w:spacing w:line="38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Coordinated</w:t>
      </w:r>
      <w:r w:rsidR="00A34F7F"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food and other items to guest room</w:t>
      </w:r>
      <w:r w:rsidR="00221599">
        <w:rPr>
          <w:rStyle w:val="span"/>
          <w:rFonts w:ascii="Tahoma" w:eastAsia="Tahoma" w:hAnsi="Tahoma" w:cs="Tahoma"/>
          <w:color w:val="666666"/>
          <w:sz w:val="22"/>
          <w:szCs w:val="22"/>
        </w:rPr>
        <w:t>s</w:t>
      </w:r>
      <w:r w:rsidR="00A34F7F"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when needed.</w:t>
      </w:r>
    </w:p>
    <w:p w14:paraId="1BCA8247" w14:textId="2DF99E54" w:rsidR="00C05778" w:rsidRDefault="00A34F7F">
      <w:pPr>
        <w:pStyle w:val="ulli"/>
        <w:numPr>
          <w:ilvl w:val="0"/>
          <w:numId w:val="4"/>
        </w:numPr>
        <w:spacing w:line="38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Delivered luggage, messages, faxes, </w:t>
      </w:r>
      <w:r w:rsidR="000C0226"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and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packages to guest</w:t>
      </w:r>
      <w:r w:rsidR="009C01E8"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room</w:t>
      </w:r>
      <w:r w:rsidR="000C0226">
        <w:rPr>
          <w:rStyle w:val="span"/>
          <w:rFonts w:ascii="Tahoma" w:eastAsia="Tahoma" w:hAnsi="Tahoma" w:cs="Tahoma"/>
          <w:color w:val="666666"/>
          <w:sz w:val="22"/>
          <w:szCs w:val="22"/>
        </w:rPr>
        <w:t>s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.</w:t>
      </w:r>
    </w:p>
    <w:p w14:paraId="3B1CB9BF" w14:textId="0CDE8096" w:rsidR="00C05778" w:rsidRPr="009C01E8" w:rsidRDefault="00A34F7F" w:rsidP="009C01E8">
      <w:pPr>
        <w:pStyle w:val="ulli"/>
        <w:numPr>
          <w:ilvl w:val="0"/>
          <w:numId w:val="4"/>
        </w:numPr>
        <w:spacing w:line="38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Assisted guests with laundry service</w:t>
      </w:r>
      <w:r w:rsidR="009C01E8">
        <w:rPr>
          <w:rStyle w:val="span"/>
          <w:rFonts w:ascii="Tahoma" w:eastAsia="Tahoma" w:hAnsi="Tahoma" w:cs="Tahoma"/>
          <w:color w:val="666666"/>
          <w:sz w:val="22"/>
          <w:szCs w:val="22"/>
        </w:rPr>
        <w:t>, and shined guest</w:t>
      </w:r>
      <w:r w:rsidR="000C0226">
        <w:rPr>
          <w:rStyle w:val="span"/>
          <w:rFonts w:ascii="Tahoma" w:eastAsia="Tahoma" w:hAnsi="Tahoma" w:cs="Tahoma"/>
          <w:color w:val="666666"/>
          <w:sz w:val="22"/>
          <w:szCs w:val="22"/>
        </w:rPr>
        <w:t>’</w:t>
      </w:r>
      <w:r w:rsidR="009C01E8">
        <w:rPr>
          <w:rStyle w:val="span"/>
          <w:rFonts w:ascii="Tahoma" w:eastAsia="Tahoma" w:hAnsi="Tahoma" w:cs="Tahoma"/>
          <w:color w:val="666666"/>
          <w:sz w:val="22"/>
          <w:szCs w:val="22"/>
        </w:rPr>
        <w:t>s shoes.</w:t>
      </w:r>
    </w:p>
    <w:p w14:paraId="2C9771A5" w14:textId="488E0B64" w:rsidR="00D85D84" w:rsidRDefault="00E7735B" w:rsidP="00D85D84">
      <w:pPr>
        <w:pStyle w:val="divdocumentsinglecolumn"/>
        <w:tabs>
          <w:tab w:val="right" w:pos="10540"/>
        </w:tabs>
        <w:spacing w:before="280" w:line="38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divdocumentjobtitle"/>
          <w:rFonts w:ascii="Tahoma" w:eastAsia="Tahoma" w:hAnsi="Tahoma" w:cs="Tahoma"/>
          <w:b/>
          <w:bCs/>
          <w:sz w:val="22"/>
          <w:szCs w:val="22"/>
        </w:rPr>
        <w:t xml:space="preserve">DOORPERSON &amp; </w:t>
      </w:r>
      <w:r w:rsidR="00D85D84">
        <w:rPr>
          <w:rStyle w:val="divdocumentjobtitle"/>
          <w:rFonts w:ascii="Tahoma" w:eastAsia="Tahoma" w:hAnsi="Tahoma" w:cs="Tahoma"/>
          <w:b/>
          <w:bCs/>
          <w:sz w:val="22"/>
          <w:szCs w:val="22"/>
        </w:rPr>
        <w:t>GUEST SERVICES</w:t>
      </w:r>
      <w:r w:rsidR="00D85D84"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 w:rsidR="00CD7E79">
        <w:rPr>
          <w:rStyle w:val="divdocumentjobdates"/>
          <w:rFonts w:ascii="Tahoma" w:eastAsia="Tahoma" w:hAnsi="Tahoma" w:cs="Tahoma"/>
          <w:sz w:val="22"/>
          <w:szCs w:val="22"/>
        </w:rPr>
        <w:t>June</w:t>
      </w:r>
      <w:r w:rsidR="00D85D84">
        <w:rPr>
          <w:rStyle w:val="divdocumentjobdates"/>
          <w:rFonts w:ascii="Tahoma" w:eastAsia="Tahoma" w:hAnsi="Tahoma" w:cs="Tahoma"/>
          <w:sz w:val="22"/>
          <w:szCs w:val="22"/>
        </w:rPr>
        <w:t xml:space="preserve"> 1996</w:t>
      </w:r>
      <w:r w:rsidR="00D85D84"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- </w:t>
      </w:r>
      <w:r w:rsidR="006E1E1E">
        <w:rPr>
          <w:rStyle w:val="divdocumentjobdates"/>
          <w:rFonts w:ascii="Tahoma" w:eastAsia="Tahoma" w:hAnsi="Tahoma" w:cs="Tahoma"/>
          <w:sz w:val="22"/>
          <w:szCs w:val="22"/>
        </w:rPr>
        <w:t>Feb</w:t>
      </w:r>
      <w:r w:rsidR="00D85D84">
        <w:rPr>
          <w:rStyle w:val="divdocumentjobdates"/>
          <w:rFonts w:ascii="Tahoma" w:eastAsia="Tahoma" w:hAnsi="Tahoma" w:cs="Tahoma"/>
          <w:sz w:val="22"/>
          <w:szCs w:val="22"/>
        </w:rPr>
        <w:t xml:space="preserve"> 1998</w:t>
      </w:r>
      <w:r w:rsidR="00D85D84"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14:paraId="48EF971D" w14:textId="3CF0A042" w:rsidR="00D85D84" w:rsidRDefault="00D85D84" w:rsidP="00D85D84">
      <w:pPr>
        <w:pStyle w:val="spanpaddedline"/>
        <w:tabs>
          <w:tab w:val="right" w:pos="10540"/>
        </w:tabs>
        <w:spacing w:line="380" w:lineRule="atLeast"/>
        <w:rPr>
          <w:rFonts w:ascii="Tahoma" w:eastAsia="Tahoma" w:hAnsi="Tahoma" w:cs="Tahoma"/>
          <w:color w:val="666666"/>
          <w:sz w:val="22"/>
          <w:szCs w:val="22"/>
        </w:rPr>
      </w:pPr>
      <w:proofErr w:type="spellStart"/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Korman</w:t>
      </w:r>
      <w:proofErr w:type="spellEnd"/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 xml:space="preserve"> Suites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Philadelphia, PA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 xml:space="preserve"> </w:t>
      </w:r>
    </w:p>
    <w:p w14:paraId="2A851B03" w14:textId="30ABB26C" w:rsidR="00D85D84" w:rsidRDefault="00E7735B" w:rsidP="00D85D84">
      <w:pPr>
        <w:pStyle w:val="ulli"/>
        <w:numPr>
          <w:ilvl w:val="0"/>
          <w:numId w:val="4"/>
        </w:numPr>
        <w:spacing w:line="38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Greeted</w:t>
      </w:r>
      <w:r w:rsidR="00D85D84"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guests and visitors a</w:t>
      </w:r>
      <w:r w:rsidR="007F56AA">
        <w:rPr>
          <w:rStyle w:val="span"/>
          <w:rFonts w:ascii="Tahoma" w:eastAsia="Tahoma" w:hAnsi="Tahoma" w:cs="Tahoma"/>
          <w:color w:val="666666"/>
          <w:sz w:val="22"/>
          <w:szCs w:val="22"/>
        </w:rPr>
        <w:t>nd informed them of</w:t>
      </w:r>
      <w:r w:rsidR="00D85D84">
        <w:rPr>
          <w:rStyle w:val="span"/>
          <w:rFonts w:ascii="Tahoma" w:eastAsia="Tahoma" w:hAnsi="Tahoma" w:cs="Tahoma"/>
          <w:color w:val="666666"/>
          <w:sz w:val="22"/>
          <w:szCs w:val="22"/>
        </w:rPr>
        <w:t xml:space="preserve"> the hotel's facilities and services.</w:t>
      </w:r>
    </w:p>
    <w:p w14:paraId="4F6A1602" w14:textId="1544D949" w:rsidR="00D85D84" w:rsidRDefault="007F56AA" w:rsidP="00D85D84">
      <w:pPr>
        <w:pStyle w:val="ulli"/>
        <w:numPr>
          <w:ilvl w:val="0"/>
          <w:numId w:val="4"/>
        </w:numPr>
        <w:spacing w:line="38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Handled inquiries, complaints, and requests from guests</w:t>
      </w:r>
      <w:r w:rsidR="00A11357">
        <w:rPr>
          <w:rStyle w:val="span"/>
          <w:rFonts w:ascii="Tahoma" w:eastAsia="Tahoma" w:hAnsi="Tahoma" w:cs="Tahoma"/>
          <w:color w:val="666666"/>
          <w:sz w:val="22"/>
          <w:szCs w:val="22"/>
        </w:rPr>
        <w:t>.</w:t>
      </w:r>
    </w:p>
    <w:p w14:paraId="19F8AE4D" w14:textId="1A1B6B19" w:rsidR="007F56AA" w:rsidRDefault="007F56AA" w:rsidP="00D85D84">
      <w:pPr>
        <w:pStyle w:val="ulli"/>
        <w:numPr>
          <w:ilvl w:val="0"/>
          <w:numId w:val="4"/>
        </w:numPr>
        <w:spacing w:line="38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Managed all requests for tours, reservations, and recommendations to ensure customer success</w:t>
      </w:r>
      <w:r w:rsidR="00A11357">
        <w:rPr>
          <w:rStyle w:val="span"/>
          <w:rFonts w:ascii="Tahoma" w:eastAsia="Tahoma" w:hAnsi="Tahoma" w:cs="Tahoma"/>
          <w:color w:val="666666"/>
          <w:sz w:val="22"/>
          <w:szCs w:val="22"/>
        </w:rPr>
        <w:t>.</w:t>
      </w:r>
    </w:p>
    <w:p w14:paraId="4A0F033D" w14:textId="3CDC24C9" w:rsidR="00546E4D" w:rsidRDefault="00546E4D" w:rsidP="00D85D84">
      <w:pPr>
        <w:pStyle w:val="ulli"/>
        <w:numPr>
          <w:ilvl w:val="0"/>
          <w:numId w:val="4"/>
        </w:numPr>
        <w:spacing w:line="380" w:lineRule="atLeast"/>
        <w:ind w:left="460" w:hanging="201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Trained new hires on the company’s core standards and operations</w:t>
      </w:r>
      <w:r w:rsidR="00916439">
        <w:rPr>
          <w:rStyle w:val="span"/>
          <w:rFonts w:ascii="Tahoma" w:eastAsia="Tahoma" w:hAnsi="Tahoma" w:cs="Tahoma"/>
          <w:color w:val="666666"/>
          <w:sz w:val="22"/>
          <w:szCs w:val="22"/>
        </w:rPr>
        <w:t>.</w:t>
      </w:r>
    </w:p>
    <w:p w14:paraId="405303AB" w14:textId="6D0A652C" w:rsidR="007B3DF4" w:rsidRDefault="00A34F7F">
      <w:pPr>
        <w:pStyle w:val="divdocumentdivsectiontitle"/>
        <w:spacing w:before="280" w:after="140"/>
        <w:rPr>
          <w:rFonts w:ascii="Tahoma" w:eastAsia="Tahoma" w:hAnsi="Tahoma" w:cs="Tahoma"/>
          <w:b/>
          <w:bCs/>
          <w:color w:val="336699"/>
        </w:rPr>
      </w:pPr>
      <w:r>
        <w:rPr>
          <w:rFonts w:ascii="Tahoma" w:eastAsia="Tahoma" w:hAnsi="Tahoma" w:cs="Tahoma"/>
          <w:b/>
          <w:bCs/>
          <w:color w:val="336699"/>
        </w:rPr>
        <w:lastRenderedPageBreak/>
        <w:t>Education</w:t>
      </w:r>
      <w:r w:rsidR="00786E32">
        <w:rPr>
          <w:rFonts w:ascii="Tahoma" w:eastAsia="Tahoma" w:hAnsi="Tahoma" w:cs="Tahoma"/>
          <w:b/>
          <w:bCs/>
          <w:color w:val="336699"/>
        </w:rPr>
        <w:t xml:space="preserve"> &amp; Professional Devel</w:t>
      </w:r>
      <w:r w:rsidR="00592BFB">
        <w:rPr>
          <w:rFonts w:ascii="Tahoma" w:eastAsia="Tahoma" w:hAnsi="Tahoma" w:cs="Tahoma"/>
          <w:b/>
          <w:bCs/>
          <w:color w:val="336699"/>
        </w:rPr>
        <w:t>opment</w:t>
      </w:r>
    </w:p>
    <w:p w14:paraId="5B59FED8" w14:textId="0CA0D6C1" w:rsidR="00B306EF" w:rsidRDefault="00053E73" w:rsidP="00B306EF">
      <w:pPr>
        <w:pStyle w:val="divdocumentsinglecolumn"/>
        <w:tabs>
          <w:tab w:val="right" w:pos="10540"/>
        </w:tabs>
        <w:spacing w:line="380" w:lineRule="atLeast"/>
        <w:rPr>
          <w:rFonts w:ascii="Tahoma" w:eastAsia="Tahoma" w:hAnsi="Tahoma" w:cs="Tahoma"/>
          <w:b/>
          <w:bCs/>
          <w:color w:val="000000" w:themeColor="text1"/>
          <w:sz w:val="22"/>
          <w:szCs w:val="22"/>
        </w:rPr>
      </w:pPr>
      <w:r>
        <w:rPr>
          <w:rStyle w:val="spandegree"/>
          <w:rFonts w:ascii="Tahoma" w:eastAsia="Tahoma" w:hAnsi="Tahoma" w:cs="Tahoma"/>
          <w:sz w:val="22"/>
          <w:szCs w:val="22"/>
        </w:rPr>
        <w:t>Professional Development Training</w:t>
      </w:r>
    </w:p>
    <w:p w14:paraId="54FD5197" w14:textId="7AAC09CE" w:rsidR="00B306EF" w:rsidRPr="00035A54" w:rsidRDefault="00053E73" w:rsidP="00035A54">
      <w:pPr>
        <w:pStyle w:val="spanpaddedline"/>
        <w:tabs>
          <w:tab w:val="right" w:pos="10540"/>
        </w:tabs>
        <w:spacing w:line="38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Temple University LNPWI</w:t>
      </w:r>
      <w:r w:rsidR="00B306EF">
        <w:rPr>
          <w:rFonts w:ascii="Tahoma" w:eastAsia="Tahoma" w:hAnsi="Tahoma" w:cs="Tahoma"/>
          <w:color w:val="000000" w:themeColor="text1"/>
          <w:sz w:val="22"/>
          <w:szCs w:val="22"/>
        </w:rPr>
        <w:tab/>
      </w:r>
      <w:r w:rsidR="005849A0">
        <w:rPr>
          <w:rStyle w:val="span"/>
          <w:rFonts w:ascii="Tahoma" w:eastAsia="Tahoma" w:hAnsi="Tahoma" w:cs="Tahoma"/>
          <w:color w:val="666666"/>
          <w:sz w:val="22"/>
          <w:szCs w:val="22"/>
        </w:rPr>
        <w:t>Philadelphia, PA</w:t>
      </w:r>
    </w:p>
    <w:p w14:paraId="2E2ABBA9" w14:textId="55EBE000" w:rsidR="00B306EF" w:rsidRPr="00B306EF" w:rsidRDefault="00B306EF" w:rsidP="00B306EF">
      <w:pPr>
        <w:pStyle w:val="divdocumentsinglecolumn"/>
        <w:tabs>
          <w:tab w:val="right" w:pos="10540"/>
        </w:tabs>
        <w:spacing w:line="380" w:lineRule="atLeast"/>
        <w:rPr>
          <w:rFonts w:ascii="Tahoma" w:eastAsia="Tahoma" w:hAnsi="Tahoma" w:cs="Tahoma"/>
          <w:b/>
          <w:bCs/>
          <w:color w:val="003363"/>
          <w:sz w:val="22"/>
          <w:szCs w:val="22"/>
        </w:rPr>
      </w:pPr>
      <w:r>
        <w:rPr>
          <w:rStyle w:val="divdocumentjobdates"/>
          <w:rFonts w:ascii="Tahoma" w:eastAsia="Tahoma" w:hAnsi="Tahoma" w:cs="Tahoma"/>
          <w:sz w:val="22"/>
          <w:szCs w:val="22"/>
        </w:rPr>
        <w:t xml:space="preserve"> </w:t>
      </w:r>
    </w:p>
    <w:p w14:paraId="49B85EB2" w14:textId="64F09F37" w:rsidR="007B3DF4" w:rsidRDefault="007B3DF4" w:rsidP="007B3DF4">
      <w:pPr>
        <w:pStyle w:val="divdocumentsinglecolumn"/>
        <w:tabs>
          <w:tab w:val="right" w:pos="10540"/>
        </w:tabs>
        <w:spacing w:line="380" w:lineRule="atLeast"/>
        <w:rPr>
          <w:rFonts w:ascii="Tahoma" w:eastAsia="Tahoma" w:hAnsi="Tahoma" w:cs="Tahoma"/>
          <w:color w:val="666666"/>
          <w:sz w:val="22"/>
          <w:szCs w:val="22"/>
        </w:rPr>
      </w:pPr>
      <w:bookmarkStart w:id="0" w:name="_Hlk85295593"/>
      <w:r>
        <w:rPr>
          <w:rStyle w:val="spandegree"/>
          <w:rFonts w:ascii="Tahoma" w:eastAsia="Tahoma" w:hAnsi="Tahoma" w:cs="Tahoma"/>
          <w:sz w:val="22"/>
          <w:szCs w:val="22"/>
        </w:rPr>
        <w:t>Front Desk Operation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</w:rPr>
        <w:tab/>
        <w:t xml:space="preserve"> </w:t>
      </w:r>
    </w:p>
    <w:p w14:paraId="29AFA396" w14:textId="20B17665" w:rsidR="007B3DF4" w:rsidRDefault="007B3DF4" w:rsidP="007B3DF4">
      <w:pPr>
        <w:pStyle w:val="spanpaddedline"/>
        <w:tabs>
          <w:tab w:val="right" w:pos="10540"/>
        </w:tabs>
        <w:spacing w:line="380" w:lineRule="atLeast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O.I.C. Hospital</w:t>
      </w:r>
      <w:r w:rsidR="00426D6A"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ity Training Institute</w:t>
      </w:r>
      <w:bookmarkEnd w:id="0"/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Philadelphia, PA</w:t>
      </w:r>
    </w:p>
    <w:p w14:paraId="1BDD2FF3" w14:textId="77777777" w:rsidR="007B3DF4" w:rsidRPr="007B3DF4" w:rsidRDefault="007B3DF4" w:rsidP="007B3DF4">
      <w:pPr>
        <w:pStyle w:val="spanpaddedline"/>
        <w:tabs>
          <w:tab w:val="right" w:pos="10540"/>
        </w:tabs>
        <w:spacing w:line="380" w:lineRule="atLeast"/>
        <w:rPr>
          <w:rFonts w:ascii="Tahoma" w:eastAsia="Tahoma" w:hAnsi="Tahoma" w:cs="Tahoma"/>
          <w:color w:val="666666"/>
          <w:sz w:val="22"/>
          <w:szCs w:val="22"/>
        </w:rPr>
      </w:pPr>
    </w:p>
    <w:p w14:paraId="481343A9" w14:textId="669BEF6B" w:rsidR="00C05778" w:rsidRDefault="00426D6A">
      <w:pPr>
        <w:pStyle w:val="divdocumentsinglecolumn"/>
        <w:tabs>
          <w:tab w:val="right" w:pos="10540"/>
        </w:tabs>
        <w:spacing w:line="380" w:lineRule="atLeast"/>
        <w:rPr>
          <w:rFonts w:ascii="Tahoma" w:eastAsia="Tahoma" w:hAnsi="Tahoma" w:cs="Tahoma"/>
          <w:color w:val="666666"/>
          <w:sz w:val="22"/>
          <w:szCs w:val="22"/>
        </w:rPr>
      </w:pPr>
      <w:bookmarkStart w:id="1" w:name="_Hlk85289665"/>
      <w:r>
        <w:rPr>
          <w:rStyle w:val="spandegree"/>
          <w:rFonts w:ascii="Tahoma" w:eastAsia="Tahoma" w:hAnsi="Tahoma" w:cs="Tahoma"/>
          <w:sz w:val="22"/>
          <w:szCs w:val="22"/>
        </w:rPr>
        <w:t>General Studies</w:t>
      </w:r>
      <w:r w:rsidR="00A34F7F">
        <w:rPr>
          <w:rStyle w:val="divdocumentjobdates"/>
          <w:rFonts w:ascii="Tahoma" w:eastAsia="Tahoma" w:hAnsi="Tahoma" w:cs="Tahoma"/>
          <w:sz w:val="22"/>
          <w:szCs w:val="22"/>
        </w:rPr>
        <w:tab/>
        <w:t xml:space="preserve"> </w:t>
      </w:r>
    </w:p>
    <w:p w14:paraId="526CA9A2" w14:textId="77777777" w:rsidR="00426D6A" w:rsidRDefault="00A34F7F" w:rsidP="00426D6A">
      <w:pPr>
        <w:pStyle w:val="spanpaddedline"/>
        <w:tabs>
          <w:tab w:val="right" w:pos="10540"/>
        </w:tabs>
        <w:spacing w:line="380" w:lineRule="atLeast"/>
        <w:rPr>
          <w:rStyle w:val="span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Community College of Philadelphia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Philadelphia, PA</w:t>
      </w:r>
      <w:bookmarkEnd w:id="1"/>
    </w:p>
    <w:p w14:paraId="0425CA32" w14:textId="77777777" w:rsidR="00426D6A" w:rsidRDefault="00426D6A" w:rsidP="00426D6A">
      <w:pPr>
        <w:pStyle w:val="spanpaddedline"/>
        <w:tabs>
          <w:tab w:val="right" w:pos="10540"/>
        </w:tabs>
        <w:spacing w:line="380" w:lineRule="atLeast"/>
        <w:rPr>
          <w:rStyle w:val="span"/>
          <w:rFonts w:ascii="Tahoma" w:eastAsia="Tahoma" w:hAnsi="Tahoma" w:cs="Tahoma"/>
          <w:color w:val="666666"/>
          <w:sz w:val="22"/>
          <w:szCs w:val="22"/>
        </w:rPr>
      </w:pPr>
    </w:p>
    <w:p w14:paraId="71F903C8" w14:textId="2DB49786" w:rsidR="00C05778" w:rsidRDefault="00A34F7F" w:rsidP="00426D6A">
      <w:pPr>
        <w:pStyle w:val="spanpaddedline"/>
        <w:tabs>
          <w:tab w:val="right" w:pos="10540"/>
        </w:tabs>
        <w:spacing w:line="380" w:lineRule="atLeast"/>
        <w:rPr>
          <w:rFonts w:ascii="Tahoma" w:eastAsia="Tahoma" w:hAnsi="Tahoma" w:cs="Tahoma"/>
          <w:color w:val="666666"/>
          <w:sz w:val="22"/>
          <w:szCs w:val="22"/>
        </w:rPr>
      </w:pPr>
      <w:r>
        <w:rPr>
          <w:rStyle w:val="spanprogramline"/>
          <w:rFonts w:ascii="Tahoma" w:eastAsia="Tahoma" w:hAnsi="Tahoma" w:cs="Tahoma"/>
          <w:sz w:val="22"/>
          <w:szCs w:val="22"/>
        </w:rPr>
        <w:t>Business Administration</w:t>
      </w:r>
      <w:r>
        <w:rPr>
          <w:rStyle w:val="singlecolumnspanpaddedlinenth-child1"/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ivdocumentjobdates"/>
          <w:rFonts w:ascii="Tahoma" w:eastAsia="Tahoma" w:hAnsi="Tahoma" w:cs="Tahoma"/>
          <w:sz w:val="22"/>
          <w:szCs w:val="22"/>
        </w:rPr>
        <w:tab/>
        <w:t xml:space="preserve"> </w:t>
      </w:r>
    </w:p>
    <w:p w14:paraId="79130331" w14:textId="35012E74" w:rsidR="00C05778" w:rsidRDefault="00A34F7F">
      <w:pPr>
        <w:pStyle w:val="spanpaddedline"/>
        <w:tabs>
          <w:tab w:val="right" w:pos="10540"/>
        </w:tabs>
        <w:spacing w:line="380" w:lineRule="atLeast"/>
        <w:rPr>
          <w:rStyle w:val="datesWrapper"/>
          <w:rFonts w:ascii="Tahoma" w:eastAsia="Tahoma" w:hAnsi="Tahoma" w:cs="Tahoma"/>
          <w:color w:val="666666"/>
          <w:sz w:val="22"/>
          <w:szCs w:val="22"/>
        </w:rPr>
      </w:pPr>
      <w:r>
        <w:rPr>
          <w:rStyle w:val="spancompanyname"/>
          <w:rFonts w:ascii="Tahoma" w:eastAsia="Tahoma" w:hAnsi="Tahoma" w:cs="Tahoma"/>
          <w:color w:val="666666"/>
          <w:sz w:val="22"/>
          <w:szCs w:val="22"/>
        </w:rPr>
        <w:t>Pierce College</w:t>
      </w:r>
      <w:r>
        <w:rPr>
          <w:rFonts w:ascii="Tahoma" w:eastAsia="Tahoma" w:hAnsi="Tahoma" w:cs="Tahoma"/>
          <w:color w:val="666666"/>
          <w:sz w:val="22"/>
          <w:szCs w:val="22"/>
        </w:rPr>
        <w:t xml:space="preserve"> </w:t>
      </w:r>
      <w:r>
        <w:rPr>
          <w:rStyle w:val="datesWrapper"/>
          <w:rFonts w:ascii="Tahoma" w:eastAsia="Tahoma" w:hAnsi="Tahoma" w:cs="Tahoma"/>
          <w:color w:val="666666"/>
          <w:sz w:val="22"/>
          <w:szCs w:val="22"/>
        </w:rPr>
        <w:tab/>
        <w:t xml:space="preserve"> </w:t>
      </w:r>
      <w:r>
        <w:rPr>
          <w:rStyle w:val="span"/>
          <w:rFonts w:ascii="Tahoma" w:eastAsia="Tahoma" w:hAnsi="Tahoma" w:cs="Tahoma"/>
          <w:color w:val="666666"/>
          <w:sz w:val="22"/>
          <w:szCs w:val="22"/>
        </w:rPr>
        <w:t>Philadelphia, PA</w:t>
      </w:r>
    </w:p>
    <w:p w14:paraId="261AB52F" w14:textId="69A59055" w:rsidR="00D85D84" w:rsidRDefault="00D85D84">
      <w:pPr>
        <w:pStyle w:val="spanpaddedline"/>
        <w:tabs>
          <w:tab w:val="right" w:pos="10540"/>
        </w:tabs>
        <w:spacing w:line="380" w:lineRule="atLeast"/>
        <w:rPr>
          <w:rStyle w:val="datesWrapper"/>
          <w:rFonts w:ascii="Tahoma" w:eastAsia="Tahoma" w:hAnsi="Tahoma" w:cs="Tahoma"/>
          <w:color w:val="666666"/>
          <w:sz w:val="22"/>
          <w:szCs w:val="22"/>
        </w:rPr>
      </w:pPr>
    </w:p>
    <w:p w14:paraId="60C07316" w14:textId="77777777" w:rsidR="00D85D84" w:rsidRDefault="00D85D84" w:rsidP="00D85D84">
      <w:pPr>
        <w:pStyle w:val="divdocumentdivsectiontitle"/>
        <w:spacing w:before="280" w:after="140"/>
        <w:rPr>
          <w:rFonts w:ascii="Tahoma" w:eastAsia="Tahoma" w:hAnsi="Tahoma" w:cs="Tahoma"/>
          <w:b/>
          <w:bCs/>
          <w:color w:val="336699"/>
        </w:rPr>
      </w:pPr>
      <w:r>
        <w:rPr>
          <w:rFonts w:ascii="Tahoma" w:eastAsia="Tahoma" w:hAnsi="Tahoma" w:cs="Tahoma"/>
          <w:b/>
          <w:bCs/>
          <w:color w:val="336699"/>
        </w:rPr>
        <w:t>Key Accomplishments</w:t>
      </w:r>
    </w:p>
    <w:p w14:paraId="520C0EC6" w14:textId="7F3E803B" w:rsidR="00D85D84" w:rsidRPr="00035A54" w:rsidRDefault="00D85D84" w:rsidP="00035A54">
      <w:pPr>
        <w:pStyle w:val="divdocumentdivsectiontitle"/>
        <w:spacing w:before="120" w:after="120"/>
        <w:rPr>
          <w:rFonts w:ascii="Tahoma" w:eastAsia="Tahoma" w:hAnsi="Tahoma" w:cs="Tahoma"/>
          <w:b/>
          <w:bCs/>
          <w:color w:val="336699"/>
          <w:sz w:val="22"/>
          <w:szCs w:val="22"/>
        </w:rPr>
      </w:pPr>
      <w:r>
        <w:rPr>
          <w:rFonts w:ascii="Tahoma" w:eastAsia="Tahoma" w:hAnsi="Tahoma" w:cs="Tahoma"/>
          <w:b/>
          <w:bCs/>
          <w:color w:val="336699"/>
          <w:sz w:val="22"/>
          <w:szCs w:val="22"/>
        </w:rPr>
        <w:t xml:space="preserve">Awarded by </w:t>
      </w:r>
      <w:r w:rsidRPr="00035A54">
        <w:rPr>
          <w:rFonts w:ascii="Tahoma" w:eastAsia="Tahoma" w:hAnsi="Tahoma" w:cs="Tahoma"/>
          <w:b/>
          <w:bCs/>
          <w:color w:val="336699"/>
          <w:sz w:val="22"/>
          <w:szCs w:val="22"/>
        </w:rPr>
        <w:t>Loews</w:t>
      </w:r>
      <w:r>
        <w:rPr>
          <w:rFonts w:ascii="Tahoma" w:eastAsia="Tahoma" w:hAnsi="Tahoma" w:cs="Tahoma"/>
          <w:b/>
          <w:bCs/>
          <w:color w:val="336699"/>
          <w:sz w:val="22"/>
          <w:szCs w:val="22"/>
        </w:rPr>
        <w:t xml:space="preserve"> Hotel</w:t>
      </w:r>
    </w:p>
    <w:tbl>
      <w:tblPr>
        <w:tblStyle w:val="divdocumenttable"/>
        <w:tblW w:w="1071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80"/>
        <w:gridCol w:w="5430"/>
      </w:tblGrid>
      <w:tr w:rsidR="00D85D84" w14:paraId="02F086E0" w14:textId="77777777" w:rsidTr="00035A54">
        <w:tc>
          <w:tcPr>
            <w:tcW w:w="528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339F9E78" w14:textId="5B6230EC" w:rsidR="00D85D84" w:rsidRDefault="00D85D84" w:rsidP="00DB754E">
            <w:pPr>
              <w:pStyle w:val="ulli"/>
              <w:numPr>
                <w:ilvl w:val="0"/>
                <w:numId w:val="1"/>
              </w:numPr>
              <w:spacing w:line="380" w:lineRule="atLeast"/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Team Member of the Quarter</w:t>
            </w:r>
          </w:p>
          <w:p w14:paraId="0D8F2196" w14:textId="4AB1F656" w:rsidR="00D85D84" w:rsidRDefault="00D85D84" w:rsidP="00DB754E">
            <w:pPr>
              <w:pStyle w:val="ulli"/>
              <w:numPr>
                <w:ilvl w:val="0"/>
                <w:numId w:val="1"/>
              </w:numPr>
              <w:spacing w:line="380" w:lineRule="atLeast"/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Team Member of the Month</w:t>
            </w:r>
          </w:p>
          <w:p w14:paraId="47082F9D" w14:textId="7732F808" w:rsidR="00D85D84" w:rsidRDefault="00D85D84" w:rsidP="00DB754E">
            <w:pPr>
              <w:pStyle w:val="ulli"/>
              <w:numPr>
                <w:ilvl w:val="0"/>
                <w:numId w:val="1"/>
              </w:numPr>
              <w:spacing w:line="380" w:lineRule="atLeast"/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15 Years of Service Award</w:t>
            </w:r>
          </w:p>
          <w:p w14:paraId="201775C0" w14:textId="036146DA" w:rsidR="00D85D84" w:rsidRDefault="00D85D84" w:rsidP="00DB754E">
            <w:pPr>
              <w:pStyle w:val="ulli"/>
              <w:numPr>
                <w:ilvl w:val="0"/>
                <w:numId w:val="1"/>
              </w:numPr>
              <w:spacing w:line="380" w:lineRule="atLeast"/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Won 6 Spotlight Awards</w:t>
            </w:r>
            <w:r w:rsidR="00FD217E">
              <w:rPr>
                <w:rFonts w:ascii="Tahoma" w:eastAsia="Tahoma" w:hAnsi="Tahoma" w:cs="Tahoma"/>
                <w:color w:val="666666"/>
                <w:sz w:val="22"/>
                <w:szCs w:val="22"/>
              </w:rPr>
              <w:t xml:space="preserve">                                                       </w:t>
            </w:r>
          </w:p>
          <w:p w14:paraId="3F0D06D0" w14:textId="487F650C" w:rsidR="00D85D84" w:rsidRDefault="00D85D84" w:rsidP="00DB754E">
            <w:pPr>
              <w:pStyle w:val="ulli"/>
              <w:numPr>
                <w:ilvl w:val="0"/>
                <w:numId w:val="1"/>
              </w:numPr>
              <w:spacing w:line="380" w:lineRule="atLeast"/>
              <w:ind w:left="460" w:hanging="201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>Certificate of Excellence</w:t>
            </w:r>
            <w:r w:rsidR="00FD217E">
              <w:rPr>
                <w:rFonts w:ascii="Tahoma" w:eastAsia="Tahoma" w:hAnsi="Tahoma" w:cs="Tahoma"/>
                <w:color w:val="666666"/>
                <w:sz w:val="22"/>
                <w:szCs w:val="22"/>
              </w:rPr>
              <w:t xml:space="preserve">                                                     </w:t>
            </w:r>
          </w:p>
        </w:tc>
        <w:tc>
          <w:tcPr>
            <w:tcW w:w="5430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71CB3F03" w14:textId="71F0518E" w:rsidR="00D85D84" w:rsidRDefault="002404FE" w:rsidP="00DB754E">
            <w:pPr>
              <w:pStyle w:val="ulli"/>
              <w:spacing w:line="380" w:lineRule="atLeast"/>
              <w:ind w:left="259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 xml:space="preserve">                                                          </w:t>
            </w:r>
            <w:r w:rsidR="00FD217E">
              <w:rPr>
                <w:rFonts w:ascii="Tahoma" w:eastAsia="Tahoma" w:hAnsi="Tahoma" w:cs="Tahoma"/>
                <w:color w:val="666666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 xml:space="preserve">  </w:t>
            </w:r>
            <w:r w:rsidR="00FD217E">
              <w:rPr>
                <w:rFonts w:ascii="Tahoma" w:eastAsia="Tahoma" w:hAnsi="Tahoma" w:cs="Tahoma"/>
                <w:color w:val="666666"/>
                <w:sz w:val="22"/>
                <w:szCs w:val="22"/>
              </w:rPr>
              <w:t>Dec</w:t>
            </w: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 xml:space="preserve"> 2018</w:t>
            </w:r>
          </w:p>
          <w:p w14:paraId="1D3D540C" w14:textId="5C7A8894" w:rsidR="00D85D84" w:rsidRDefault="002404FE" w:rsidP="00DB754E">
            <w:pPr>
              <w:pStyle w:val="ulli"/>
              <w:spacing w:line="380" w:lineRule="atLeast"/>
              <w:ind w:left="259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 xml:space="preserve">                                                          </w:t>
            </w:r>
            <w:r w:rsidR="00FD217E">
              <w:rPr>
                <w:rFonts w:ascii="Tahoma" w:eastAsia="Tahoma" w:hAnsi="Tahoma" w:cs="Tahoma"/>
                <w:color w:val="666666"/>
                <w:sz w:val="22"/>
                <w:szCs w:val="22"/>
              </w:rPr>
              <w:t xml:space="preserve">  </w:t>
            </w: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 xml:space="preserve"> </w:t>
            </w:r>
            <w:r w:rsidR="00FD217E">
              <w:rPr>
                <w:rFonts w:ascii="Tahoma" w:eastAsia="Tahoma" w:hAnsi="Tahoma" w:cs="Tahoma"/>
                <w:color w:val="666666"/>
                <w:sz w:val="22"/>
                <w:szCs w:val="22"/>
              </w:rPr>
              <w:t>Dec</w:t>
            </w: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 xml:space="preserve"> 2018</w:t>
            </w:r>
          </w:p>
          <w:p w14:paraId="54CE10DF" w14:textId="2786EFA4" w:rsidR="00D85D84" w:rsidRDefault="002404FE" w:rsidP="00DB754E">
            <w:pPr>
              <w:pStyle w:val="ulli"/>
              <w:spacing w:line="380" w:lineRule="atLeast"/>
              <w:ind w:left="259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 xml:space="preserve">                                                           </w:t>
            </w:r>
            <w:r w:rsidR="00FD217E">
              <w:rPr>
                <w:rFonts w:ascii="Tahoma" w:eastAsia="Tahoma" w:hAnsi="Tahoma" w:cs="Tahoma"/>
                <w:color w:val="666666"/>
                <w:sz w:val="22"/>
                <w:szCs w:val="22"/>
              </w:rPr>
              <w:t xml:space="preserve"> </w:t>
            </w: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 xml:space="preserve"> Dec 2016</w:t>
            </w:r>
          </w:p>
          <w:p w14:paraId="6D83563A" w14:textId="34041F5C" w:rsidR="00D85D84" w:rsidRDefault="00FD217E" w:rsidP="00DB754E">
            <w:pPr>
              <w:pStyle w:val="ulli"/>
              <w:spacing w:line="380" w:lineRule="atLeast"/>
              <w:ind w:left="259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 xml:space="preserve">                                                           2006-2014</w:t>
            </w:r>
          </w:p>
          <w:p w14:paraId="006A23EA" w14:textId="604B7549" w:rsidR="00FD217E" w:rsidRDefault="00FD217E" w:rsidP="00DB754E">
            <w:pPr>
              <w:pStyle w:val="ulli"/>
              <w:spacing w:line="380" w:lineRule="atLeast"/>
              <w:ind w:left="259"/>
              <w:rPr>
                <w:rFonts w:ascii="Tahoma" w:eastAsia="Tahoma" w:hAnsi="Tahoma" w:cs="Tahoma"/>
                <w:color w:val="666666"/>
                <w:sz w:val="22"/>
                <w:szCs w:val="22"/>
              </w:rPr>
            </w:pPr>
            <w:r>
              <w:rPr>
                <w:rFonts w:ascii="Tahoma" w:eastAsia="Tahoma" w:hAnsi="Tahoma" w:cs="Tahoma"/>
                <w:color w:val="666666"/>
                <w:sz w:val="22"/>
                <w:szCs w:val="22"/>
              </w:rPr>
              <w:t xml:space="preserve">                                                            June 2005</w:t>
            </w:r>
          </w:p>
        </w:tc>
      </w:tr>
    </w:tbl>
    <w:p w14:paraId="0F9EF8EE" w14:textId="77777777" w:rsidR="00D85D84" w:rsidRDefault="00D85D84">
      <w:pPr>
        <w:pStyle w:val="spanpaddedline"/>
        <w:tabs>
          <w:tab w:val="right" w:pos="10540"/>
        </w:tabs>
        <w:spacing w:line="380" w:lineRule="atLeast"/>
        <w:rPr>
          <w:rFonts w:ascii="Tahoma" w:eastAsia="Tahoma" w:hAnsi="Tahoma" w:cs="Tahoma"/>
          <w:color w:val="666666"/>
          <w:sz w:val="22"/>
          <w:szCs w:val="22"/>
        </w:rPr>
      </w:pPr>
    </w:p>
    <w:sectPr w:rsidR="00D85D84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640" w:right="840" w:bottom="640" w:left="8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93A12" w14:textId="77777777" w:rsidR="005809FB" w:rsidRDefault="005809FB" w:rsidP="00E27BDE">
      <w:pPr>
        <w:spacing w:line="240" w:lineRule="auto"/>
      </w:pPr>
      <w:r>
        <w:separator/>
      </w:r>
    </w:p>
  </w:endnote>
  <w:endnote w:type="continuationSeparator" w:id="0">
    <w:p w14:paraId="5CA0FBF0" w14:textId="77777777" w:rsidR="005809FB" w:rsidRDefault="005809FB" w:rsidP="00E27B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FA239F92-34E4-6142-B93A-6F3B505E198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3DA8D2B2-8B83-5145-B360-AEA150A46030}"/>
    <w:embedBold r:id="rId3" w:fontKey="{708F2543-4DFF-7346-9821-150C22FB8E29}"/>
    <w:embedItalic r:id="rId4" w:fontKey="{73403052-AA7D-084A-B567-A4262F6CB9F7}"/>
    <w:embedBoldItalic r:id="rId5" w:fontKey="{C2DA9B3D-E0F6-4742-AC7E-51C532D63D5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66F5BF9B-66FA-4C41-87A3-3FA5C789ECAA}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  <w:embedRegular r:id="rId7" w:fontKey="{A9C5E8DE-DDC8-7A48-884C-F242D3C122C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C1E75D37-6BDC-014D-81C8-64FA3FEF1A7A}"/>
    <w:embedBold r:id="rId9" w:fontKey="{495C9883-8D07-5944-A853-8F112DA0F20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183DA72B-2274-8E40-8480-06469DA2EC2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92550" w14:textId="77777777" w:rsidR="00E27BDE" w:rsidRDefault="00E27BD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74629" w14:textId="77777777" w:rsidR="00E27BDE" w:rsidRDefault="00E27BD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E6D72" w14:textId="77777777" w:rsidR="00E27BDE" w:rsidRDefault="00E27B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AF461" w14:textId="77777777" w:rsidR="005809FB" w:rsidRDefault="005809FB" w:rsidP="00E27BDE">
      <w:pPr>
        <w:spacing w:line="240" w:lineRule="auto"/>
      </w:pPr>
      <w:r>
        <w:separator/>
      </w:r>
    </w:p>
  </w:footnote>
  <w:footnote w:type="continuationSeparator" w:id="0">
    <w:p w14:paraId="58041DB1" w14:textId="77777777" w:rsidR="005809FB" w:rsidRDefault="005809FB" w:rsidP="00E27B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71545" w14:textId="77777777" w:rsidR="00E27BDE" w:rsidRDefault="00E27B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C4D0B" w14:textId="77777777" w:rsidR="00E27BDE" w:rsidRDefault="00E27BD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D9733" w14:textId="77777777" w:rsidR="00E27BDE" w:rsidRDefault="00E27B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20AE2F6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528A74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4069D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73248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AB4643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E582FB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C5C8F9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2CACC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FEE5C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26E232A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A565CF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31887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8B2C19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8D6963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C18CA1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9B8150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86E98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B24B4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0AC464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62AC1D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00401B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6BC27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30CF85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B084E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6C02A8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D725F7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9DCF1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3EEEB6E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E005A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5B8A52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BCAAEE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F466C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3B0C55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A02E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38AE20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75CD52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47710496"/>
    <w:multiLevelType w:val="hybridMultilevel"/>
    <w:tmpl w:val="4C5828A8"/>
    <w:lvl w:ilvl="0" w:tplc="FB429CC2">
      <w:start w:val="1958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778"/>
    <w:rsid w:val="0000151E"/>
    <w:rsid w:val="0000590D"/>
    <w:rsid w:val="00035A54"/>
    <w:rsid w:val="000368DF"/>
    <w:rsid w:val="00053E73"/>
    <w:rsid w:val="000C0226"/>
    <w:rsid w:val="000C3079"/>
    <w:rsid w:val="000E52F8"/>
    <w:rsid w:val="00206AA6"/>
    <w:rsid w:val="00221599"/>
    <w:rsid w:val="002404FE"/>
    <w:rsid w:val="002725A4"/>
    <w:rsid w:val="0029303D"/>
    <w:rsid w:val="002E540F"/>
    <w:rsid w:val="003B23B2"/>
    <w:rsid w:val="0040570E"/>
    <w:rsid w:val="00426D6A"/>
    <w:rsid w:val="00441D00"/>
    <w:rsid w:val="004441FE"/>
    <w:rsid w:val="00454D0E"/>
    <w:rsid w:val="00546E4D"/>
    <w:rsid w:val="0056524A"/>
    <w:rsid w:val="005809FB"/>
    <w:rsid w:val="005849A0"/>
    <w:rsid w:val="00592BFB"/>
    <w:rsid w:val="005E2AC4"/>
    <w:rsid w:val="006E1E1E"/>
    <w:rsid w:val="006F0D12"/>
    <w:rsid w:val="007236D0"/>
    <w:rsid w:val="00764B40"/>
    <w:rsid w:val="00786E32"/>
    <w:rsid w:val="00797302"/>
    <w:rsid w:val="007B3DF4"/>
    <w:rsid w:val="007C4955"/>
    <w:rsid w:val="007F56AA"/>
    <w:rsid w:val="008B4607"/>
    <w:rsid w:val="0090046B"/>
    <w:rsid w:val="00907D37"/>
    <w:rsid w:val="00916439"/>
    <w:rsid w:val="00951288"/>
    <w:rsid w:val="00966809"/>
    <w:rsid w:val="009C01E8"/>
    <w:rsid w:val="009C5BFE"/>
    <w:rsid w:val="009E701F"/>
    <w:rsid w:val="00A11357"/>
    <w:rsid w:val="00A34F7F"/>
    <w:rsid w:val="00A81AA0"/>
    <w:rsid w:val="00AE10A5"/>
    <w:rsid w:val="00AE3C86"/>
    <w:rsid w:val="00B306EF"/>
    <w:rsid w:val="00B62BBD"/>
    <w:rsid w:val="00B76D8B"/>
    <w:rsid w:val="00C05778"/>
    <w:rsid w:val="00C068D9"/>
    <w:rsid w:val="00C10940"/>
    <w:rsid w:val="00C623C5"/>
    <w:rsid w:val="00CD7E79"/>
    <w:rsid w:val="00D1405D"/>
    <w:rsid w:val="00D84D5B"/>
    <w:rsid w:val="00D85D84"/>
    <w:rsid w:val="00DF1C18"/>
    <w:rsid w:val="00E27BDE"/>
    <w:rsid w:val="00E7735B"/>
    <w:rsid w:val="00F16B41"/>
    <w:rsid w:val="00F25997"/>
    <w:rsid w:val="00F44DFE"/>
    <w:rsid w:val="00F73D78"/>
    <w:rsid w:val="00FD2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6A23E"/>
  <w15:docId w15:val="{22814460-074B-465C-B3E6-CD469E5F3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80" w:lineRule="atLeast"/>
    </w:pPr>
    <w:rPr>
      <w:color w:val="666666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1260" w:lineRule="atLeast"/>
      <w:jc w:val="right"/>
    </w:pPr>
    <w:rPr>
      <w:b/>
      <w:bCs/>
      <w:caps/>
      <w:color w:val="336699"/>
      <w:sz w:val="62"/>
      <w:szCs w:val="62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360" w:lineRule="atLeast"/>
      <w:jc w:val="right"/>
    </w:pPr>
    <w:rPr>
      <w:color w:val="336699"/>
      <w:sz w:val="20"/>
      <w:szCs w:val="20"/>
    </w:rPr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  <w:rPr>
      <w:color w:val="336699"/>
    </w:rPr>
  </w:style>
  <w:style w:type="paragraph" w:customStyle="1" w:styleId="divdocumentdivsectiontitle">
    <w:name w:val="div_document_div_sectiontitle"/>
    <w:basedOn w:val="Normal"/>
    <w:pPr>
      <w:spacing w:line="440" w:lineRule="atLeast"/>
    </w:pPr>
    <w:rPr>
      <w:sz w:val="28"/>
      <w:szCs w:val="28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ulli">
    <w:name w:val="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ivdocumentjobtitle">
    <w:name w:val="div_document_jobtitle"/>
    <w:basedOn w:val="DefaultParagraphFont"/>
    <w:rPr>
      <w:color w:val="336699"/>
    </w:rPr>
  </w:style>
  <w:style w:type="character" w:customStyle="1" w:styleId="datesWrapper">
    <w:name w:val="datesWrapper"/>
    <w:basedOn w:val="DefaultParagraphFont"/>
  </w:style>
  <w:style w:type="character" w:customStyle="1" w:styleId="divdocumentjobdates">
    <w:name w:val="div_document_jobdates"/>
    <w:basedOn w:val="DefaultParagraphFont"/>
    <w:rPr>
      <w:color w:val="336699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companyname">
    <w:name w:val="span_companyname"/>
    <w:basedOn w:val="span"/>
    <w:rPr>
      <w:b w:val="0"/>
      <w:bCs w:val="0"/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Pr>
      <w:b/>
      <w:bCs/>
      <w:color w:val="003363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color w:val="003363"/>
      <w:sz w:val="24"/>
      <w:szCs w:val="24"/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E27BD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7BDE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27BD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7BDE"/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2599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599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599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59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5997"/>
    <w:rPr>
      <w:b/>
      <w:bCs/>
    </w:rPr>
  </w:style>
  <w:style w:type="paragraph" w:styleId="Revision">
    <w:name w:val="Revision"/>
    <w:hidden/>
    <w:uiPriority w:val="99"/>
    <w:semiHidden/>
    <w:rsid w:val="00966809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1C68976-35C2-2741-88EE-EC9917222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400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PHILLIP VEAL</vt:lpstr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PHILLIP VEAL</dc:title>
  <dc:creator>Phil's PC</dc:creator>
  <cp:lastModifiedBy>Michael Costantini</cp:lastModifiedBy>
  <cp:revision>2</cp:revision>
  <dcterms:created xsi:type="dcterms:W3CDTF">2022-03-25T17:21:00Z</dcterms:created>
  <dcterms:modified xsi:type="dcterms:W3CDTF">2022-03-25T17:21:00Z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f8571045-3ce6-445b-beab-e85296a7a295</vt:lpwstr>
  </property>
  <property fmtid="{D5CDD505-2E9C-101B-9397-08002B2CF9AE}" pid="3" name="x1ye=0">
    <vt:lpwstr>jDcAAB+LCAAAAAAABAAVmrWy61gQRT9IgZiCCYQWM2diZtbXz32Zq2xL9unu3Wu5DEEiRrAMAwkwjOKowCGIQEEoRaM0//eYLdNevJfTdYMEB9VVOBw8yRswCk8p7kXUVCFfsiZF6KiwdyWfjENJPgEmZ+dWKvIhjyXFAOG1eOQE24rWx1rys9eYJZJOw0dNezS84m+txSL8t0/Use1HL79gLPBbwB9B6czg1PDu55qsOB7pzPRCRltAPBVKt6M</vt:lpwstr>
  </property>
  <property fmtid="{D5CDD505-2E9C-101B-9397-08002B2CF9AE}" pid="4" name="x1ye=1">
    <vt:lpwstr>uG3pK9j0uCqSxk7Mr4teH6vX5Cl1OIlmPnxaZriZgQaSZkC6aVG4HpbPLUnoWyF3IC/B6Ozj57a1hS542w63nl2LKm8KvWB8aY+9pnIsf9QuUwe9dHWMO4VrsACZrmYrLHDRv/ceKJHC25oyKysqLFmse0vfpAw42nUQWQ8dLM3NTOrHyvyQvrann3hL3emVMcxEcTZ6rj2Fd0sTq68ZNhDUuxRZIe8FkpDSFhwVbZOoBeUoHh/mEf78tCD9y28</vt:lpwstr>
  </property>
  <property fmtid="{D5CDD505-2E9C-101B-9397-08002B2CF9AE}" pid="5" name="x1ye=10">
    <vt:lpwstr>qZ7HA00RGi0G3chkcJ9+PN3qAhQSSGWVaCG5OT7CV/M2j4DSZmaOVPwPARWn7w6ekJUB5xGEBifT/qik8kPfQNrMVEkKVL5ozGqhmyhmq03b6e5/M04QcjVq1pEax4IJsTjf+WrFUCj/mjN9VrSZb8w4CgH7lzyBXBtITh/ZXLwseF/FsL4MNQUozX0ZdzdevfBd7gI7N6M7jbxDFwpbFxavNPF65i7zzz61tJh1uX2Boe9fk+AtQE5SZ1nPWg8</vt:lpwstr>
  </property>
  <property fmtid="{D5CDD505-2E9C-101B-9397-08002B2CF9AE}" pid="6" name="x1ye=11">
    <vt:lpwstr>WUXe/kGRuGx0ouphT67TyAwENms98YNMX6o3cOK5bmcdpps0K1wc3cT+e0qnM/oq8dVc2NKadZ7Jip8DxaNaWQHeatybta1LRQOe5fRWyoqBKdk/K+NmAwoVqvJvisEyD5+r810h8ABowbwipixrGpjV2tzDmkvWat4sPDhYG69B1eyKoEwdgDzjXQffV9tYITEA+j+qK9b2MZXhD2y9dZl+43qYLxyrFtpDXeO6YtclIStqJuMGEKtJchpSvEo</vt:lpwstr>
  </property>
  <property fmtid="{D5CDD505-2E9C-101B-9397-08002B2CF9AE}" pid="7" name="x1ye=12">
    <vt:lpwstr>31skNNNzk1EZwG9fRO9ClU9b3cwAoklIlHaNoLLIyYGeOoNBpJesA3FvozN+/poIu+fxZmwnZgCEA6WfEd4ImzbEQ808rsY+pBF/X/eD973EY11iMqLUJMKXzJ/QPTsrJSPBXDdFTRCygWfr/q0nWARu/HGdB8l5dxASAy66OKef4YcJVb6+VbD0hwBmuYYgj+59zruskR937LAW3ilOZsPCBSeYMNMmEVhRafyDMa18Aa2qVYWBpL6SvHhJ89U</vt:lpwstr>
  </property>
  <property fmtid="{D5CDD505-2E9C-101B-9397-08002B2CF9AE}" pid="8" name="x1ye=13">
    <vt:lpwstr>gJCEugawGve8v4LxtFsVL1LBIk+NvrWO7+wGHoYijnEXEuQzcOaZMfhtoB0gYCKn4anZfVXJhLnPWufiDQXmeUwvH4dz6wANLajit9Rem74W1hp+iw94DCdO1xXnTNA/WkjGWXAm0qC+fWGG+WWnfrGerdMqocuEPmuPBPN2zao0h/rGVytfNWvUFvGUHWirzEVql4ntF5txpDdzJArkEaCTafoXjTeIWkcyCmQdU9BDm3mHcP0ZO+alKz3wR37</vt:lpwstr>
  </property>
  <property fmtid="{D5CDD505-2E9C-101B-9397-08002B2CF9AE}" pid="9" name="x1ye=14">
    <vt:lpwstr>V9V/nvI4ZKMpFJCS3A92cm4xUSVuV4vbD6sgIyZLfR2DE1ZO2oNvfoQludaUJ0ejjRnvjxaBzQFgHIXH54RbL8Hd1vbXukdFvwbkB5OSch7v9KWjhCdvbUd/+RLp/ZlZkf04AGy/FNOlf9WMH/mP6aCkP0erQHLrCdCb0MbqV30ZQm3uKvcM3M8l4j8OYMOx2bbmDFoJ6YDMftp8P1yunbQt5B2eUpK6vkqsr212E0Li7vxkBQ9o1E8zuedhzgL</vt:lpwstr>
  </property>
  <property fmtid="{D5CDD505-2E9C-101B-9397-08002B2CF9AE}" pid="10" name="x1ye=15">
    <vt:lpwstr>pJLwRjG90KlMoj7LwUqpx1W8ZE8e0HNQu1aS7re2WKk6ecZAp+qzO99re5Sm+9eCY+OIWrDcJdph9P9vdElSfip+wJbA7AC4mbQ+cOArNQAM0WtGsCn4B+5YwIwMazG8u7fsUZ+031SvEp9FpPA7b25gMSdgry5zimpr+3djbde9YMeUL2/VkA6CO2iD5ou1/cAZHmNvuwDVu2ZV83l+mRyKJ8+0TJP+ZuvTd8GilTJ5G9Owx/Q9XAc5tRHBO6k</vt:lpwstr>
  </property>
  <property fmtid="{D5CDD505-2E9C-101B-9397-08002B2CF9AE}" pid="11" name="x1ye=16">
    <vt:lpwstr>MW06XxImQWu89afCSCw1nwUQdR2NzHXG9L7g4NhOJoOoPWlgiggNVhY3C3Pfl7t643REkZnhyZxym26RA40Jq2N9WganUSO9uPzjWffFoN/xtu6/EoxJgo222A4s5gMvUBjg/PLHTadGuvRT4vZP2XAy42ZyczfFHUR9QD4LQcmTdfU/8g4uc3XzH3Rx28QpyB9pfwKbOOBC6FoRsLMRg71GlTBZJlbHqJf06+3B/3i7DsddNA7wLvZGYt/igS9</vt:lpwstr>
  </property>
  <property fmtid="{D5CDD505-2E9C-101B-9397-08002B2CF9AE}" pid="12" name="x1ye=17">
    <vt:lpwstr>Fco3oGsiJ/r1n7BP9CLA8BJzHCz4nV5+N3udfiwRBWzUqYb5k31mJTf828k/EBZYYxJiZjpTdGFhqnllzBDlxGJnOVUv/hAmXj8cI85HaCb0Lvy/TmRB/rTtwxekebBMt012nNbs7D74JA9zLu6oz/+B2Mmaor8DSdbwdFMAx2zmJT0/OairRBP6wUCZY4dgqB7XUm/8pB/ZD63i8vcFO5fzhoSoOG1fH+/5+GM3/3cDim4zi4afszV4EUeF9k/</vt:lpwstr>
  </property>
  <property fmtid="{D5CDD505-2E9C-101B-9397-08002B2CF9AE}" pid="13" name="x1ye=18">
    <vt:lpwstr>JOn6+bgS3MzXIKBUb6XpYprSJLkhuHGOm9qv586L07T4uhrYNHEHVX0Sh5+zT0Q5HOo8yRe7VuyBCRG80rtclOWQTKhCe0kMMg5jtV1a4+8TXFxpjVjPeaVAtdvB/dNnAmkXqDCyXhC5RtW6pRwDsQj6XSqtEB5if6I35B0KXgK9RQ46shKbhcardntV2yU7Ryiz+kwhDdXeoxISVFMPlKI+pHK9AIV+t/MQq+p4kBPbhurHFxRGRCEy2qYRkrf</vt:lpwstr>
  </property>
  <property fmtid="{D5CDD505-2E9C-101B-9397-08002B2CF9AE}" pid="14" name="x1ye=19">
    <vt:lpwstr>UJiCr3v3NzhbNyebsWbk96c/d16aIvaluZRpKtvZKHYPkuE7b2r6bTqm2YEyZxQ8XB9XEwOBk5Y6FpiImlZTm4hXJbovPAkR35/gOxqVvTS902ZZmec1UcOluxIxNEf4jDr4F/Mohtqwhf/t8exu//IHJmLUOQqRpjbwkCIiWMcWcmZuqfomdXHRzEJPaSI6M+GU+TOvb7V7GbVcsyIPgkW/laN5vhXsJaCWPlJ8WE/I4jcz1ECmztETBVeSW/B</vt:lpwstr>
  </property>
  <property fmtid="{D5CDD505-2E9C-101B-9397-08002B2CF9AE}" pid="15" name="x1ye=2">
    <vt:lpwstr>dNayCwASR8JdyYMVAGeCkZQfIAqoij6aelAGvH3MdWzSkMi244N30SG5c42hZS2AemWZsXhcD0RNkVgH+XlGkHPD5P37uFRnvlfhbSMStZKtYtOkHE4centDmYrgHvX4WfB19psNTFkbvI7JuGbhF/YXpv6SlQXMcviF8tFYavHWvvNE4SapkLQzQdSg1galVEQl9OEltGSFcJL0pAkmZF5Ajb06Z+J17GtY560JrJGfLca8AA8GeqODb78nTvD</vt:lpwstr>
  </property>
  <property fmtid="{D5CDD505-2E9C-101B-9397-08002B2CF9AE}" pid="16" name="x1ye=20">
    <vt:lpwstr>SCDO7Wz3aFlVyxDijXG/7D6xvd7VsF1LUOQoZ2Jatvjlg1xhf1Px1wKtdqbepZyU/2Ce6pkdld4TeSXM7oQtMQ/YuvwN2iAEmDue+6iR07FBi5S6tFMZ8Ghw7sMfKjTfa5DODxvbccv8fojgnzF5UA1LCXxnwQvgFP1J5OOvNF1Zn8Xvp7GOrRVcbWM4Zz896JecOYpUXqU6uu/5LUMOikFpUiOvqhXZNXp7f+fQza0Btv+AybnTWqtiyPuTWN1</vt:lpwstr>
  </property>
  <property fmtid="{D5CDD505-2E9C-101B-9397-08002B2CF9AE}" pid="17" name="x1ye=21">
    <vt:lpwstr>UJeZedBlZZlYO1S9xNEQT9RW2Vkn6bMWoT3l4gujAwGzgrZGptn1izb/bPn5vRcSfJDxh2Xu3KSyg7La/CI4Hs0OIAFj5rHTNblnebgdE9W+s34x2RZL1aT3wwnDm1/KU3sGotS9Yk9IrZAgg1gExzOZrkDHpF6LN2WvH90IHfr/+iJNZaxgeoiaDEyDvt6kI3qnsliz86e6u8hzixIEqtq+ZAcUUu6liXWixvBkwJF0hVxEr79A/Mmkb2prjaT</vt:lpwstr>
  </property>
  <property fmtid="{D5CDD505-2E9C-101B-9397-08002B2CF9AE}" pid="18" name="x1ye=22">
    <vt:lpwstr>pgigMB3xV+FWLE8JfHwtm1Pnx1iP3+qSjpfCh7pnONIxmV0ajlaHRflGuuIsCROslgMaa4VC5N3ltnjC4ggLPUbZG+GqrZTiz9xD7Qrd7fZH1lgrkTgjvuKI8J2p1B5b3xSUSAXoZ5lB8EgtjRXNBj50+2BRPd79ROzDRew/a0MH1Lqumh3gfcHCOGH1Ie/p/tM/6TQn9Ox6uUI85qS6l6523LZivN0FFt3JSfTBjcmy109Q4QlCNiMl3Eiajx+</vt:lpwstr>
  </property>
  <property fmtid="{D5CDD505-2E9C-101B-9397-08002B2CF9AE}" pid="19" name="x1ye=23">
    <vt:lpwstr>6dzX706f3KjIxPUyD1ekk9YL7cZthF5UkFKGGohyZ/w5rEKX6ZyFxWx3xfNt08m0rLWKYL73UDez5xmOtci5MSvv1WMccwn+S28dIZSxck3hS+XDtLe+QVScK/FLv2q2EXQYWhCT2rYw9MG6ddOIv1KvRqJOtzI/jEQjo5vK501bZOqD6KXqMgZrsFEJCq+klb8bMTuZ10vI+HXW3S/sm62/mEw0kPr6AAAr2xrKmepkmFzKUfbs4ijT1l8Ifre</vt:lpwstr>
  </property>
  <property fmtid="{D5CDD505-2E9C-101B-9397-08002B2CF9AE}" pid="20" name="x1ye=24">
    <vt:lpwstr>zzUR1PKIMejC8A2+wi78kYUNFogsHBBvCX2Hdorc2mNoPBtd5CDsfhJOogECAlFBnY6Ec+svDoQC0rxw/J4gkM9FMiYTtrZawjQqPrDFlejetKHdclOOz7B9S4W1m0+vX5yX6XvLbvy7+/Xk/6ZFm6+1G/YcUs6pJvOcnXxU4ygPzvDd6NoZJtS9CHIkPhOv9YQW+SWzjUnlMsl4jFSjTzJzmDusfklmFfXYcbPw5DuBmWpriu84UNInoq9LfXg</vt:lpwstr>
  </property>
  <property fmtid="{D5CDD505-2E9C-101B-9397-08002B2CF9AE}" pid="21" name="x1ye=25">
    <vt:lpwstr>PhfwKz5CQWDImbJGPeZISz//zR0O+HpOAXeg34/vkwyyyyugrwcoBqFlW/pGRfvxuO50sMFnuwTILrzwFyl6QfFoDO4+LVI7bP0Gh6WX1Kgos2E4TCPwW1JTUVYi5VFhHsTYoeIP7qNEkg7ZOBFYnr9xtXltT66CwZ6Rdn7Qt8sOeIA2RqwU6y/2o0ztRL4FeYyF0aMKBs8sm8AVAY4+9IXo1vIXIye7ytykL9hiNWgbCK8EwlC7WPeFa2BrRQd</vt:lpwstr>
  </property>
  <property fmtid="{D5CDD505-2E9C-101B-9397-08002B2CF9AE}" pid="22" name="x1ye=26">
    <vt:lpwstr>jXb+jQNl5rfl9ZmgLKp7amM1rVgYH9Zt7gF8Z7qy5jrE06/bHmixwoc19l5vVA6Ryx/RT6Lu/kzKakdQ2Gl7mM4+IShpvZUTrG1L6WHlo3M2gxO0rTjWcNTf5eu5Do6AgQDH0nMJcc2zLNm/ObnWKrsbSEZVD30hm/vwRcPXxTlhtXe4waF1cZ2k/u/DXry3cX5w1lJ8ILIv4hIMO4v224LOpLR7ER+mY9Ezr2/1T5qLcK31kKdxQW5GUMqaA2V</vt:lpwstr>
  </property>
  <property fmtid="{D5CDD505-2E9C-101B-9397-08002B2CF9AE}" pid="23" name="x1ye=27">
    <vt:lpwstr>aoa8JhkO/Wihuea+LsiGnWUm/q6e1G8ghzmgXvXRDLJ6pGzLN3h3wqxDM+uh9kRo78ijAHK7LOePGCPlSTztyD0Y/+M8Me7JYIpdygBuy0rsgVC9WXN0EglfZomleiu7RBCH9gGs5z8ahCLCNAktr8wwXhk8degmvCcBF+IKpMl3LSD3nmRRveAzW36D0IJS/XqGeUm5JF+0+TW3ENmUIh9NHNpKaFhVzl1zU5DnTTTbUIitjo7wUUJAl01lcEd</vt:lpwstr>
  </property>
  <property fmtid="{D5CDD505-2E9C-101B-9397-08002B2CF9AE}" pid="24" name="x1ye=28">
    <vt:lpwstr>xahGFMZq7tKWaH/YxyJYYDdenG0VLHgIxVcZ5jX8YV0/mzKHCrrxSjKJkG4ABNW9tQc3XvT3Gf7pV4oWVn3BpZvf3RNFtGOXCnX0W6wjPFo+5YkGg/VQVyTNAYIYIOl9y+NyKI4zWYu/2bVchD1VfTp5j1bVQl5yTwhLkwsdGVsnYtMVUHU9lxTdqaod91gWyX7hjXsiPSco58sGLGfrtlyZP/KfTDeFvZeQCxtI0kut4hZecAX+K9p1ouKnsjB</vt:lpwstr>
  </property>
  <property fmtid="{D5CDD505-2E9C-101B-9397-08002B2CF9AE}" pid="25" name="x1ye=29">
    <vt:lpwstr>ddojHTJ/kAdnlU/Ps7R1BxD85lGM/QPu2P7qxh8APtGoYf32jr1/U4BlUk5fLrRCcBt/XbqEeFIhIJQWbA4ltROKD7yK+Ns1jsn66GZvV1Ebv9EsEpOho56zllSjgmckHPlVUutyyY80r3SE+ZmLhlNfjk66fRwOO3w/vZbX8zQjOx5XRbs30WtD6YtWCsP7Gb6/aL3Lq4KMWGbrJ19F72Rw8YmIMscFVjrgJc652YOef/d5/rlKeHD1jdk/NLv</vt:lpwstr>
  </property>
  <property fmtid="{D5CDD505-2E9C-101B-9397-08002B2CF9AE}" pid="26" name="x1ye=3">
    <vt:lpwstr>8CZ297S04ZnA8Bqd01mSMN5n4VpBxXiyAnwoYcqw0tOHa2mWdDePx9wlFgJpmnfdsTY3cn8Mgqq1kfSe+63bALVrrnfnOvb9C2ww8eBZI5Jv08A/C7TDZ4kBi/21RnVD8LlBIeitiWE5VQL08t6Gq4sZxJa8vsql06qD4XEBlwLfW28qdcvtZWlx8ezyq/VtWK1sMzfVa2Fs1/Eats1ml6mSI2p3sMeSb0qkrEKmkZxjSvVMEQ3a3k2e7yQRBAm</vt:lpwstr>
  </property>
  <property fmtid="{D5CDD505-2E9C-101B-9397-08002B2CF9AE}" pid="27" name="x1ye=30">
    <vt:lpwstr>z33r1hiVOsJ/jWZV1IibLlMFeDpp8yd1WlsdOd0v7+tXAIk3RJQQOOY/e8ycpoesnemC9RjL0CEJqP4Lj2RF0saWic771iRtuUi/RptAgVs+Lyw/A/b4YmQazNy8v8r9vcqpfWmFr9zAFsznYi+GLIQhgJ0ud1j7Zk0oAM7cci7Vn3qL6LLVxhIgT9pTcr3jJYG8aMGoqyIDSqI39KyI1CzPK6lukeuQK1M7M2/2d+HFuHBsuocxXdA2wQun6D5</vt:lpwstr>
  </property>
  <property fmtid="{D5CDD505-2E9C-101B-9397-08002B2CF9AE}" pid="28" name="x1ye=31">
    <vt:lpwstr>iUQT3+6FGh/LutNGSQLWS6hfYM8Rjwfvz4+Q82Yd+o3Z1FqEKT4V+YP6YZvgwGSb94eXYrXCEK6DeUtiOYnibQ8UHp8PHIEJ72t/t20PJbcdXPf0RjiiTBPjvZeceqeuiKn+Hz4MtVok2jmiQYPInHOkoC1MNTUO/TfK+SPAO75gHweiBzOzBDy/LROiwWoaQm9sVgOcGBOLeAm6eiFcGcuMIjyn4T5RmsjFOaYV5PXR6wV9yIG1JhAIy+t2Q33</vt:lpwstr>
  </property>
  <property fmtid="{D5CDD505-2E9C-101B-9397-08002B2CF9AE}" pid="29" name="x1ye=32">
    <vt:lpwstr>hmItfIA0kMu5MVfpUGjgfbeMlJQNHlBOl+032ZjPBmj583anzn5uTh90moJBRIRtFms10tMjLi2tqsdgjtwTRZX102aO6hNO6jU8DKU4iZrt5t5LpfpIoHU3eLUj6X7M/vzXOd17UejbC/MiFy7Prttrn+hni1Cro83zPNHBonPzZ7AGF5C4LSOJm1p4G500HAQfu7DHGFFT/r4UEg8UbKL8UN9zKDuleKF/27yvsREGkV0V8ehXjOe34n9FGJg</vt:lpwstr>
  </property>
  <property fmtid="{D5CDD505-2E9C-101B-9397-08002B2CF9AE}" pid="30" name="x1ye=33">
    <vt:lpwstr>szdascy6HYq6C0R1+xZ5s24W/PL9hmSMM3f4zmwgtJXi6YgUkWctJ2wxeAVqqC7m9UDUvuqoO6y4nRnUgDckCecitRPi1xZTbOUhpp5RDG4/KN9tPSbNgWZvCXWKTp+t8jb90xo5czPMruDkXVQPVbKwIe4r4C301JuuZ4o/YlwyQqYr6JbSOjYbS1L+bzoU8lOZcrLAzQgVq2LtXAtPbUlSic+7mJ+XPY1i66SK98beKj9Tbzp9oO4EVdJXn1G</vt:lpwstr>
  </property>
  <property fmtid="{D5CDD505-2E9C-101B-9397-08002B2CF9AE}" pid="31" name="x1ye=34">
    <vt:lpwstr>4ODZj6pzxrClYJ8Id059jvSbVohiojnd9XB/6hZGj5203Ov+/+jTsGz6ada/fhsGX6CyQ+NQYAeneQhoIUxOy/RZKP0Jyq+Tq+ynfNQ5AQ8d/R1eBbWXBA5TFUvzDSYryj4iexPk+yuAPIySPI8yMWZhmCtF/3TPSq/OEkVI0XFrCJ8SGMHfrl/coGzkgh+WudcwU0iGbusROErLEhw5ODRhLFA4zK+GCGLNdBHujooG2KDwY+SkjQa6CXAG1/v</vt:lpwstr>
  </property>
  <property fmtid="{D5CDD505-2E9C-101B-9397-08002B2CF9AE}" pid="32" name="x1ye=35">
    <vt:lpwstr>s2xow4DqMoaSDMtXGAfx+JRYmawxZR+h3EroSK+hRu9K9nfUILbph3Uyj18rhlDavjBQ88RLlYaJUQe1cpTM+0Tr6WmuLkI6va0MAA8+6VNZakrJuy36u5j04HHJVQIUEXCZT0CP5vf8LDdTNjtkz8dFv16XF5hBoQ28ja/asJWYZsfQkVMOG2p15/WXzpIdHN7srwALIUCzHzwmshobekeI91Sk5Vzeh6gz61QEu+gy4Hlg5LsUH37vOmAhP9A</vt:lpwstr>
  </property>
  <property fmtid="{D5CDD505-2E9C-101B-9397-08002B2CF9AE}" pid="33" name="x1ye=36">
    <vt:lpwstr>GtEX8KMJJzgIXY/ZrHYtteHUau/9DljWGWeEGA4sVU9R/yDUrftZtMrd44MZI/UJPfctZiGndgI1LZszpNmovVgNOkdyaF5ZxOxJiqAJpz9T2RZqZ1l0VzAYP258D82S1PVozHEeQL+Z6/LgYtXYrjQLuyK92pDOnEOvZojebtgkQjTzJ0WKQjXqjEd+FG198zDJkluYiKLCHv5lSd7GjCj8bXOCY7dXsp6kyb9uUlTWF9LLIs+m/XMMOf2oyaP</vt:lpwstr>
  </property>
  <property fmtid="{D5CDD505-2E9C-101B-9397-08002B2CF9AE}" pid="34" name="x1ye=37">
    <vt:lpwstr>sJ9jmC97TWAChikqFO4zUZPOz2WduXxRHNVZwQmyWukieMUw+nJMj17psElxgiG/lH5HEMTdpwnwNac6MZyniUmghSxz9Eli5ZW78SuFKPfyniZSl6VPMDStVsIoZyMFuRmylmI9jaj64HXEBGmALufgY9EU0agdEExyEeRip3KNlt+ZQRmPVKiX7pOd7w2UbTzMTWKHBnzOutIE0UjGGfEAKhFi4iS7txbzqgWropOsiXX5Az06fUCyJEjmbSJ</vt:lpwstr>
  </property>
  <property fmtid="{D5CDD505-2E9C-101B-9397-08002B2CF9AE}" pid="35" name="x1ye=38">
    <vt:lpwstr>jREL9kY1bK7kWMPZr+d7iRFh5P3r0bzALXVcc3tb03tdecD1F7iNsey/z+lFEfvkdj7esvZZwdm/H+XrLdXqkz0/chj0YASsAWmzLGG/Pfg4g23iczjhZc8+dxowf0+odbWlBPEIqyhgjBc4pqiPQLaWL/oT10gfWGiTqywrWPcimPlEm6EC8IErj+kTULMlIAinOXBTekFcXMUAl2tx04rLq9EUeVe571fPWnDJm4nsCH/G2NsT9Egz6OT9ZTm</vt:lpwstr>
  </property>
  <property fmtid="{D5CDD505-2E9C-101B-9397-08002B2CF9AE}" pid="36" name="x1ye=39">
    <vt:lpwstr>BqfPNm7lqd4dRdHkNztSpQLvD3hEnrb+jXpjvn3G3uKGynbfpQ6W/yXHynNPqym/g0g+3bKRxJF9OA3IAcLWxmaVV0Y1t/fjCST4ncegjglVIGjQLcYYJprCr/LIGEJ5DPc4lkN9DcBXY49NjxGOvb9XDETQF8NyMflEuFU02p/yMD5Kzy/nvM4ZC2W9FYT5kDNR0HYhbyREJs3je1ODLoUUnCz/Zm7Bjuq04AvSnkxIUWvVjcSYr2q45hRjZS8</vt:lpwstr>
  </property>
  <property fmtid="{D5CDD505-2E9C-101B-9397-08002B2CF9AE}" pid="37" name="x1ye=4">
    <vt:lpwstr>P4JM2k7xAOZC0J+2PIzeIixG2nfgfVw+HueI+haB/9LFi5j7bCAHHGrwVwUDhQDNT+6UtmBwGJ3xaZMXkkMNY8HCWX3eeejTbzbCYoKCnsCJVSPR9lZLkoc9Y1vit3zd18LBgm4ewx9pAKlkMDrFjhAKoaYJk1X8bJ6Qdom/u10SAOLSsOpobMDY9RNc1PVDkeAjzkFkZwP8JsRt6+NftbyyQI/q7IUn8TJ43bjz6m8WL4uVZjN/6SWXcwcHOVT</vt:lpwstr>
  </property>
  <property fmtid="{D5CDD505-2E9C-101B-9397-08002B2CF9AE}" pid="38" name="x1ye=40">
    <vt:lpwstr>1i/klHMdudbUcBUqm2baxRcoqyiSwfhcE+CGmwtlg0f/at2GzqbgC4qBZYSLRLN1ydh8fVDKscDSsEtRoVVwrY3i34x2TvZtvbK+fxb6Zf4fQVRQVxHUOi4QQd8Rnlk+ah0FY4WePYwopbYtK6eV/bMQSn2SPO33vbn+MosgvTHqT77ESVgVvSjC9m2VGMAXXymUL6fRT9n2AnmprhX6fnrmZMAyyMGbaN6q1d6t5QX7Z4jhA8QOKCD29cOJQr1</vt:lpwstr>
  </property>
  <property fmtid="{D5CDD505-2E9C-101B-9397-08002B2CF9AE}" pid="39" name="x1ye=41">
    <vt:lpwstr>JdLLsx9t4MhNS19FhyhJz9vdxn7pyPz3mCjrtY3fkmJTE2g5GE+Ei5O5Rq9BnLB6iS+J0HX5ypaMvcneOkB4D6SGch7D8uEb5fS/z2eXUzOGBz6PBaxcNomcp2Or+pvtwZsqEii2dMxoFTTrHAEWExlZb6+MQQ6FoHDz2x8/clMWJ5BjrppKpm5nrAk9mEdqg+k2AY/25BLosuRmppxAx6t3/uD96zeo9Zwazp++BEaWaWYoU5ibi6Gcp3cKj0/</vt:lpwstr>
  </property>
  <property fmtid="{D5CDD505-2E9C-101B-9397-08002B2CF9AE}" pid="40" name="x1ye=42">
    <vt:lpwstr>EoJaoQJhbwEtuUt8jR+Svgo6XuRJ7nR8m0l0yBjocEI0/2hH3EubycBSrqNgmhzowBxf9lGmmxBKxOOHuGPljGjFr08YTRIQlw7cQ6P0KNDNTtEjlx+7eTXJ2aGBoTx8GAdajry407fYkMRAiPCASXtK3gl3zexrOjUH8khYlx5DpiS7w1de2NNpkCiNDBeR1TcfhPkzM9QnLLncpp9OucRif5MIUVB5O3s5AoSG5G045AenEpmwmV5O1S1uWmK</vt:lpwstr>
  </property>
  <property fmtid="{D5CDD505-2E9C-101B-9397-08002B2CF9AE}" pid="41" name="x1ye=43">
    <vt:lpwstr>cA4VoOCDDEgmEwCNPaz9jg5/TP6kH0a37X0vTethTVzIKyGEFEqfudJyaYONxA+pf+ciToVHdjLFdGig/oFe/u4gqpLLlqWWfp+Ke1ImrwmGM4lffnHpHOU5n+2W/0NQGS7hQT/Yvz5mYuNz5Sz+INPpRexXGX0CYVe1+7k7mdaQijRnsYg8A3FyH/OcnthAuXGN2UkyXyTTQb1Jf+6r5PRcMVS1DaoP0X/koLdsqFf1QD5sEWYeOFA7qH/kd95</vt:lpwstr>
  </property>
  <property fmtid="{D5CDD505-2E9C-101B-9397-08002B2CF9AE}" pid="42" name="x1ye=44">
    <vt:lpwstr>SdOwTlindC13n9Ko4Dt++mcW6E7Lb4XKD7xO038jwksV7terUmv8G/02iFmrJrvCdMPjLtEb28iOXYBzA4SlW6NdA6QSl2SDv9ilixeUbLxmH+FjA2YiTVhz3II9NX1LkXIzKXZ957CsZrohaMrblpIVRP9vBU0wISG/6/H4EyLm/bJkXqx2vgVT3z2tJHLzymeDXra+Pzz3Bq0oKR+vDjKGkIrp9OwP04tArj9cnQuM+ssJk/AQ2Kgd7DON0gR</vt:lpwstr>
  </property>
  <property fmtid="{D5CDD505-2E9C-101B-9397-08002B2CF9AE}" pid="43" name="x1ye=45">
    <vt:lpwstr>ZFHu+scfMSz/DG04rp7eHOj8Q3khpYFND+2R/agubHOoc/XtPPNO8NgTQnVXvq4stl4qqOwBvLo17PhPdU+6m4O2CfyNLTv4OjYcRAbgrYoUoRDEeRKCJQZqIc0vocXd/by7vn120603Bzl5enUu532/TMXZP1PlmQjza/dYkbYSGXvTwUqsyOXj/z/pEL2Qkn1bsX5Ao8gNiRGyunH22OX+4167klMtoBt7ka1HAaUIJgQD9QoAONqg2sg1v0R</vt:lpwstr>
  </property>
  <property fmtid="{D5CDD505-2E9C-101B-9397-08002B2CF9AE}" pid="44" name="x1ye=46">
    <vt:lpwstr>F4y893jhgGj+Q9AJz4sGg6LAzQUgj7dtJ9hD+vL2vTyy0Rc1NZljD+MpJ321EaJZ45zuCt7GyTkyHScl35lyxgElpiJ79b8ZhhwOgNwLHCLP4BWGWNyB8BWBaQhr6AbTsGriL5e6K8aniQUBlh+eNx0bvC4HclrLljlPSYCAxGuZwGq4yfHTDc2qdVapecn+56ISuz+h96z3kqehzCOhD+Jnh/zMiZFs5Y/nY0FAtqeMfyKtPTk40zmheyIxZ2h</vt:lpwstr>
  </property>
  <property fmtid="{D5CDD505-2E9C-101B-9397-08002B2CF9AE}" pid="45" name="x1ye=47">
    <vt:lpwstr>u2ob7yAMm3LL/DOaYxeHJKXyLPlrhieP86RM3vFOLyIQ3DhjvhEW7lDG/I/B6QDd5JveLKc18zj3MPDXUAQNKZ+mQqxett+jQzkTaQdb0yaOBbaNqqCA1IWzo098faTZa+DYe+Mdfq7vRcPZaTBuvYTvw795Pd+1m4Z9r+2nLLsWuc/nPa69XZF5w8o2/bhXiq8VQ6TT2XgeEDJydHeabpAoPueJE8CG6L78zi1bv3RhDjtMR5cgLm2oVw6kZht</vt:lpwstr>
  </property>
  <property fmtid="{D5CDD505-2E9C-101B-9397-08002B2CF9AE}" pid="46" name="x1ye=48">
    <vt:lpwstr>SEBiugW9yLWP5/z0AGBXKYjDJnn1qdZwTOQvUVYH+LUiCJxoZXHwmyTegrNTrxEdXS2fjYG78v4myQXBUBD0j5aGUj8n98egLk2+kf0XsYper/6fxAc9kXHp7nai0il/DXUdf+tQaNMtLcL0Mwfq+3vWeJZN9WflezHO1shhYVfgWnoD9Kbnb3QM05d5mx5fl7J1XgrdUoA1UJtzgZJBe3r62hNlgDkQRWzUoWgJyogtvm+TAlydmp7VEiiKdmF</vt:lpwstr>
  </property>
  <property fmtid="{D5CDD505-2E9C-101B-9397-08002B2CF9AE}" pid="47" name="x1ye=49">
    <vt:lpwstr>zqtfbHIYpCNlET9869lQEHTqCjqZhVqMY0Lpn0BMV/mUFTSlFT4acX2PqQtjq3Iq6PwNovni8IBTRzxnWO5pKIwAE0T9yLmu/KrCxsfASfHoSgXBV5IvXhrXlRbUCMRUveZqWWtHAkJLbaVLRAK92sBOHkxYfFNAL3zqD9hgNoHKQdNMeC/5eIimFTrbxH9nlVnPoKvuLK00A0kDPezqwvNptC9on536bf+t0qx/IS1KToZYhpGua/7vB91MC07</vt:lpwstr>
  </property>
  <property fmtid="{D5CDD505-2E9C-101B-9397-08002B2CF9AE}" pid="48" name="x1ye=5">
    <vt:lpwstr>DW+jXxLZmZCUonO/nECR1W8vbTjSHTYJ3JZjESVKXDRdUpjKXAi9x0YOtUQoB22xZr/Jx3/cjBulZkPH1uLMn1mGdO9z0C338b+BaV3gIWoCg3cl0+zdp41DuHZPgrc2QPutV1ZiENhQ+iaOK6a+8W7Vqbb1i3uHVENRGX647lzkbHAhm2curORkQIPXdO5JwPyG80vrpufm0hXBIAku2/Cs7PCD52PHoEn1NTZwyhmsExZ4D2B6qQTHYv9jaGh</vt:lpwstr>
  </property>
  <property fmtid="{D5CDD505-2E9C-101B-9397-08002B2CF9AE}" pid="49" name="x1ye=50">
    <vt:lpwstr>/NbqZSGZAa9vJNXN7mdIKqUs+HFr25MIvRJ4nZ0WFZX828GhzmG/1r7I4rEe8opKcz7lvNyeehXP3dHSNhqWrSa1U3V375Qvdt6I5KuoVNLJEClZsb7/JvAh1uo/Ht9bIc78O9UWYPKMpdMIu5sJcNemiReEV/SsiRGXekN1xaOLk/854utL6F2v4jrlrWnAuimsHtbPunh4Xb0/ACvEFpDI2oh5nQEKu8tkzUpQk3uxop4Y7ZgQgcm28Ll7iR0</vt:lpwstr>
  </property>
  <property fmtid="{D5CDD505-2E9C-101B-9397-08002B2CF9AE}" pid="50" name="x1ye=51">
    <vt:lpwstr>zmfCkbZksbzC39fvY9LyVig1Rq6FFcR21ExOw0lgf98PNMFbZNqNv7b/6U+EeJacMZey/iSgBbUT3F8HGoy6rTwu4m4Z52wKUXyGuUfQkO/4PloWx2jR8Zhjk3JVIR1gR2MEdFBP3K0MELTe9t/B9rqaMGSQ/F8ACUaf7ou8vtzLkPUBhHb5Ngn/gGb5veTuN8i1aQMA628/thqMdKEZUqwVmD5imI6msI1lRZ82refMSYqr49bJsy8nn0rfodZ</vt:lpwstr>
  </property>
  <property fmtid="{D5CDD505-2E9C-101B-9397-08002B2CF9AE}" pid="51" name="x1ye=52">
    <vt:lpwstr>zXiGk1x/Xp7kFyTAkJq9d8BWr0p7uGHkhm9Tkna2BEnaSey+7jTSh/n3aZsZprsf8rcLihaXpIWjRct0KpTtsVEdOhXSMibnk/Mgm2kwI7eO9KNLUP2vZoJmcaqzUmmyHUj4B4fpO1xYpjxYv+svFHM/S9bJ+9+/StFiVXCuUz3LpPy5mYrWDMA2YCT6SyAhfgehgp6w5cSeJrQFA/E/lwtmVfFzSRIS5qtZFPaXyl1XtnaYQGnKK3GeVvJCWqM</vt:lpwstr>
  </property>
  <property fmtid="{D5CDD505-2E9C-101B-9397-08002B2CF9AE}" pid="52" name="x1ye=53">
    <vt:lpwstr>eHY547E9M4hCkv4e81oT8u90SEaNpgZq2L017DD4X5blXzk3mREAI/RJmCzuGgqL7R9XnLz+K8LTMPbSv6GAFX9FmSATHuRYpoVEBVRgFH34kdusTmP9si0LeV2+BX3fWPzrmrGwLA3mOEkbffJi9YfQ4wogBtgf/UZ/7O0PJFdCuB/vCvkT0M8k/4yqLJIH1X+HddOPrKFn7r5pKrsyOgYdFR5+9yjj94nOPLhnZhNDmlM+c8wakbkU0KUXVPr</vt:lpwstr>
  </property>
  <property fmtid="{D5CDD505-2E9C-101B-9397-08002B2CF9AE}" pid="53" name="x1ye=54">
    <vt:lpwstr>0VFaKADcNhIJQvu+HyfbX4Hd9tgroGTxE7R+/7ib+VJK+BPUlaeO5FYy+Hxp+q+wB1pP0JxIf4ttb15Un1zjb9F4yxFSCkEhGWLcgO23AfMWZRiClEMMxbVK8awufqn36rL2a9VZTp0mxASApsVfrnz1oy2qhURjPg0p8zj0j/yj6b4MSfpyoO9+uECxvLkfnMOlPRy5qY06wK4QRqWfm9S1s3npbX9VwMl5wX+sxLii847PXH8rNB818PnuQnX</vt:lpwstr>
  </property>
  <property fmtid="{D5CDD505-2E9C-101B-9397-08002B2CF9AE}" pid="54" name="x1ye=55">
    <vt:lpwstr>nR6U8dq0xqjffLfAQMel6dT43pZ72cz8kePWZeNUQWU7U6BdREyYsskBC1rqrgjZKiFKZe+xO46k3ItrQdkgSSpIpB6FrvHOGBN4UNuHqaAOK4Wxwamax5bJIdMk2V8j5SB67I2cb5oxE8fWcnlnXZFQF7YMi6LHm1d/mzrws1ig6WTysLkEosG/OlFPzR3T63CgFoij1nDwun6uo10aZVrnv6WyxZJVcsSmm8s4QlxYo/Ag49y2JYNfQjUjaS5</vt:lpwstr>
  </property>
  <property fmtid="{D5CDD505-2E9C-101B-9397-08002B2CF9AE}" pid="55" name="x1ye=56">
    <vt:lpwstr>6PXDUJjVVzTFIpJ1R/6aICwbNJZO+CHX0zoXFkxI4iadjpFxgkqKn3P83mSSKH1jWJLdFxv0kvBmB69ChXUJWy1U+Py//wGAFDtrjDcAAA==</vt:lpwstr>
  </property>
  <property fmtid="{D5CDD505-2E9C-101B-9397-08002B2CF9AE}" pid="56" name="x1ye=6">
    <vt:lpwstr>qe5XtJapSGmr9O0Z6zuNBBi7Uph/mIkjk03SM3s10qZCpg1cy7Ps4DnGYpHhKN32/Gc5Fwm5zvcAu5MZdKfklFnBINaBYKiZiFL2guO2X3F+S6qH76QvMxKeX+28Om/wOLipFhAWLa2FQsEOspDkaFZ8FhhigUz9OWT73erHqf+QANHDFemlXnUsFfzb/zr2scThVGz/R5o/8LG/eelxKgW2NSdkRNbTn5MOrLku/Cfk2FaEwGa2LGLZNggZ+EK</vt:lpwstr>
  </property>
  <property fmtid="{D5CDD505-2E9C-101B-9397-08002B2CF9AE}" pid="57" name="x1ye=7">
    <vt:lpwstr>z3gQR4mkZvxNAkPz1YGjcM1gXx2K8PTf24+D/Ki748yTCAr/sVv9kG1i+OBeJDpmFPROOPm6CGn1ZyjlKU091hFRQ5rEvTi3zHrpMZLjO8VwJLvj9VA8V/ftzGuz25R+FNcwpBZgvNd1+Z+N6Kc9JSWUO97keOsr6QnvmrNEXA4e9S52lhvgO3KZkKxICtAe2N8Ud+QUC5M3NWn2iZmodeqzCGu+DvmsmaiiM09JP6TX8RiwQwbl2BnRK8nPzfj</vt:lpwstr>
  </property>
  <property fmtid="{D5CDD505-2E9C-101B-9397-08002B2CF9AE}" pid="58" name="x1ye=8">
    <vt:lpwstr>lKdzCSxu5cU4NxEFb2wr/baVZ1Ee55Tn7zWGjmblFeU0kXcPdsAdOHz22Etp0EW9OqyHcWIryPmY7O7BqV5gXwdHRN7572i4Fhci+tbAb3JlHA4fgD6PnC7coZIsxiN2JJ1yTjzCBaGXbMG1chDbjQopYZ+YsggjWMgOOneabZYu+2HvOaTEHT/Npf8IY06ZM7GdNUQQsZtoRNiZvlP2fPgWsAvAYUm5dqofB1LIOmMj2Y4oguKWCIc49qHrDAX</vt:lpwstr>
  </property>
  <property fmtid="{D5CDD505-2E9C-101B-9397-08002B2CF9AE}" pid="59" name="x1ye=9">
    <vt:lpwstr>xiOyFJiYws25CV0VTBZcdz3EiUyRN28vOToXwRRbgvi7/Dj4vQqn7mxS2MvZXNBXZNLlDAbyupR55cvCumr18DEIvy37K35xpBG74K3AxCWhynTbbNjG+EyZVUKZ4vzsHq1i9BheSNQtgySAGGTZCC9sbk+Dbbzust3arGNLKXU8z12RLrEZm7y6a/Iz5u0ZPpqg2+6QhAq4GRpEORQeH5XZSsPdWwPELtC6Kp912OXCtU72nW4FjN32zbiR0Qt</vt:lpwstr>
  </property>
</Properties>
</file>