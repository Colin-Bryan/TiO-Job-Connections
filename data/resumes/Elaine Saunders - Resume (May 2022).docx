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9D7E8E1" w14:textId="385C6E4E" w:rsidR="0090454A" w:rsidRPr="0090454A" w:rsidRDefault="00AA383E" w:rsidP="0090454A">
      <w:pPr>
        <w:pStyle w:val="divdocumentdivname"/>
        <w:pBdr>
          <w:bottom w:val="none" w:sz="0" w:space="12" w:color="auto"/>
        </w:pBdr>
        <w:spacing w:line="800" w:lineRule="atLeast"/>
        <w:jc w:val="center"/>
        <w:rPr>
          <w:rFonts w:ascii="Palatino Linotype" w:eastAsia="Palatino Linotype" w:hAnsi="Palatino Linotype" w:cs="Palatino Linotype"/>
          <w:b/>
          <w:bCs/>
          <w:smallCaps/>
          <w:sz w:val="48"/>
          <w:szCs w:val="48"/>
        </w:rPr>
      </w:pPr>
      <w:r>
        <w:rPr>
          <w:rStyle w:val="span"/>
          <w:rFonts w:ascii="Palatino Linotype" w:eastAsia="Palatino Linotype" w:hAnsi="Palatino Linotype" w:cs="Palatino Linotype"/>
          <w:b/>
          <w:bCs/>
          <w:smallCaps/>
          <w:sz w:val="48"/>
          <w:szCs w:val="48"/>
        </w:rPr>
        <w:t>Elaine Saunders</w:t>
      </w:r>
    </w:p>
    <w:p w14:paraId="08D7DCEC" w14:textId="385C6E4E" w:rsidR="00BB1F7B" w:rsidRDefault="00AA383E">
      <w:pPr>
        <w:pStyle w:val="divdocumentdivlowerbord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 </w:t>
      </w:r>
    </w:p>
    <w:p w14:paraId="5C42EFCC" w14:textId="77777777" w:rsidR="00BB1F7B" w:rsidRDefault="00AA383E">
      <w:pPr>
        <w:pStyle w:val="div"/>
        <w:spacing w:line="0" w:lineRule="atLeast"/>
        <w:rPr>
          <w:rFonts w:ascii="Palatino Linotype" w:eastAsia="Palatino Linotype" w:hAnsi="Palatino Linotype" w:cs="Palatino Linotype"/>
          <w:sz w:val="0"/>
          <w:szCs w:val="0"/>
        </w:rPr>
      </w:pPr>
      <w:r>
        <w:rPr>
          <w:rFonts w:ascii="Palatino Linotype" w:eastAsia="Palatino Linotype" w:hAnsi="Palatino Linotype" w:cs="Palatino Linotype"/>
          <w:sz w:val="0"/>
          <w:szCs w:val="0"/>
        </w:rPr>
        <w:t> </w:t>
      </w:r>
    </w:p>
    <w:p w14:paraId="0EF64971" w14:textId="69329D03" w:rsidR="00BB1F7B" w:rsidRDefault="00AA383E" w:rsidP="00FE03F3">
      <w:pPr>
        <w:pStyle w:val="divaddress"/>
        <w:pBdr>
          <w:bottom w:val="none" w:sz="0" w:space="6" w:color="auto"/>
        </w:pBdr>
        <w:spacing w:before="160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22"/>
          <w:szCs w:val="22"/>
        </w:rPr>
        <w:t> </w:t>
      </w:r>
      <w:r>
        <w:rPr>
          <w:rStyle w:val="documentzipsuffix"/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vanish/>
          <w:sz w:val="22"/>
          <w:szCs w:val="22"/>
        </w:rPr>
        <w:t> </w:t>
      </w:r>
      <w:r>
        <w:rPr>
          <w:rStyle w:val="documentzipprefix"/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22"/>
          <w:szCs w:val="22"/>
        </w:rPr>
        <w:t xml:space="preserve">Philadelphia, </w:t>
      </w:r>
      <w:r w:rsidR="00821626">
        <w:rPr>
          <w:rStyle w:val="span"/>
          <w:rFonts w:ascii="Palatino Linotype" w:eastAsia="Palatino Linotype" w:hAnsi="Palatino Linotype" w:cs="Palatino Linotype"/>
          <w:sz w:val="22"/>
          <w:szCs w:val="22"/>
        </w:rPr>
        <w:t>PA</w:t>
      </w:r>
      <w:r>
        <w:rPr>
          <w:rStyle w:val="span"/>
          <w:rFonts w:ascii="Palatino Linotype" w:eastAsia="Palatino Linotype" w:hAnsi="Palatino Linotype" w:cs="Palatino Linotype"/>
          <w:sz w:val="22"/>
          <w:szCs w:val="22"/>
        </w:rPr>
        <w:t xml:space="preserve"> 19125</w:t>
      </w:r>
      <w:r>
        <w:rPr>
          <w:rStyle w:val="divaddressli"/>
          <w:rFonts w:ascii="Palatino Linotype" w:eastAsia="Palatino Linotype" w:hAnsi="Palatino Linotype" w:cs="Palatino Linotype"/>
        </w:rPr>
        <w:t xml:space="preserve"> •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22"/>
          <w:szCs w:val="22"/>
        </w:rPr>
        <w:t>(267) 575-6727 </w:t>
      </w:r>
      <w:r>
        <w:rPr>
          <w:rStyle w:val="divaddressli"/>
          <w:rFonts w:ascii="Palatino Linotype" w:eastAsia="Palatino Linotype" w:hAnsi="Palatino Linotype" w:cs="Palatino Linotype"/>
        </w:rPr>
        <w:t>•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22"/>
          <w:szCs w:val="22"/>
        </w:rPr>
        <w:t>elainesaunders42@yahoo.com</w:t>
      </w:r>
    </w:p>
    <w:p w14:paraId="196C2FD9" w14:textId="77777777" w:rsidR="00BB1F7B" w:rsidRDefault="00AA383E">
      <w:pPr>
        <w:pStyle w:val="divdocumentdivsectiontitle"/>
        <w:spacing w:before="240" w:after="200"/>
        <w:rPr>
          <w:rFonts w:ascii="Palatino Linotype" w:eastAsia="Palatino Linotype" w:hAnsi="Palatino Linotype" w:cs="Palatino Linotype"/>
          <w:b/>
          <w:bCs/>
        </w:rPr>
      </w:pPr>
      <w:r>
        <w:rPr>
          <w:rFonts w:ascii="Palatino Linotype" w:eastAsia="Palatino Linotype" w:hAnsi="Palatino Linotype" w:cs="Palatino Linotype"/>
          <w:b/>
          <w:bCs/>
        </w:rPr>
        <w:t>Professional Summary</w:t>
      </w:r>
    </w:p>
    <w:p w14:paraId="6674495C" w14:textId="77777777" w:rsidR="00BB1F7B" w:rsidRDefault="00AA383E">
      <w:pPr>
        <w:pStyle w:val="p"/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Detail-oriented administrative professional with superb people-skills and public relations experience. Business-savvy with excellent decision-making skills.</w:t>
      </w:r>
    </w:p>
    <w:p w14:paraId="162F2ABD" w14:textId="77777777" w:rsidR="00BB1F7B" w:rsidRDefault="00AA383E">
      <w:pPr>
        <w:pStyle w:val="divdocumentdivsectiontitle"/>
        <w:spacing w:before="240" w:after="200"/>
        <w:rPr>
          <w:rFonts w:ascii="Palatino Linotype" w:eastAsia="Palatino Linotype" w:hAnsi="Palatino Linotype" w:cs="Palatino Linotype"/>
          <w:b/>
          <w:bCs/>
        </w:rPr>
      </w:pPr>
      <w:r>
        <w:rPr>
          <w:rFonts w:ascii="Palatino Linotype" w:eastAsia="Palatino Linotype" w:hAnsi="Palatino Linotype" w:cs="Palatino Linotype"/>
          <w:b/>
          <w:bCs/>
        </w:rPr>
        <w:t>Skills</w:t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520"/>
        <w:gridCol w:w="5520"/>
      </w:tblGrid>
      <w:tr w:rsidR="00BB1F7B" w14:paraId="382A6DBE" w14:textId="77777777">
        <w:tc>
          <w:tcPr>
            <w:tcW w:w="55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A873FBF" w14:textId="5082083A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Multi-</w:t>
            </w:r>
            <w:r w:rsidR="00B84B97">
              <w:rPr>
                <w:rFonts w:ascii="Palatino Linotype" w:eastAsia="Palatino Linotype" w:hAnsi="Palatino Linotype" w:cs="Palatino Linotype"/>
              </w:rPr>
              <w:t>l</w:t>
            </w:r>
            <w:r>
              <w:rPr>
                <w:rFonts w:ascii="Palatino Linotype" w:eastAsia="Palatino Linotype" w:hAnsi="Palatino Linotype" w:cs="Palatino Linotype"/>
              </w:rPr>
              <w:t xml:space="preserve">ine </w:t>
            </w:r>
            <w:r w:rsidR="00B84B97">
              <w:rPr>
                <w:rFonts w:ascii="Palatino Linotype" w:eastAsia="Palatino Linotype" w:hAnsi="Palatino Linotype" w:cs="Palatino Linotype"/>
              </w:rPr>
              <w:t>p</w:t>
            </w:r>
            <w:r>
              <w:rPr>
                <w:rFonts w:ascii="Palatino Linotype" w:eastAsia="Palatino Linotype" w:hAnsi="Palatino Linotype" w:cs="Palatino Linotype"/>
              </w:rPr>
              <w:t xml:space="preserve">hone </w:t>
            </w:r>
            <w:r w:rsidR="00B84B97">
              <w:rPr>
                <w:rFonts w:ascii="Palatino Linotype" w:eastAsia="Palatino Linotype" w:hAnsi="Palatino Linotype" w:cs="Palatino Linotype"/>
              </w:rPr>
              <w:t>p</w:t>
            </w:r>
            <w:r>
              <w:rPr>
                <w:rFonts w:ascii="Palatino Linotype" w:eastAsia="Palatino Linotype" w:hAnsi="Palatino Linotype" w:cs="Palatino Linotype"/>
              </w:rPr>
              <w:t>roficiency</w:t>
            </w:r>
          </w:p>
          <w:p w14:paraId="21A546E0" w14:textId="4B72BF83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 xml:space="preserve">Strong </w:t>
            </w:r>
            <w:r w:rsidR="00B84B97">
              <w:rPr>
                <w:rFonts w:ascii="Palatino Linotype" w:eastAsia="Palatino Linotype" w:hAnsi="Palatino Linotype" w:cs="Palatino Linotype"/>
              </w:rPr>
              <w:t>i</w:t>
            </w:r>
            <w:r>
              <w:rPr>
                <w:rFonts w:ascii="Palatino Linotype" w:eastAsia="Palatino Linotype" w:hAnsi="Palatino Linotype" w:cs="Palatino Linotype"/>
              </w:rPr>
              <w:t xml:space="preserve">nterpersonal </w:t>
            </w:r>
            <w:r w:rsidR="00B84B97">
              <w:rPr>
                <w:rFonts w:ascii="Palatino Linotype" w:eastAsia="Palatino Linotype" w:hAnsi="Palatino Linotype" w:cs="Palatino Linotype"/>
              </w:rPr>
              <w:t>s</w:t>
            </w:r>
            <w:r>
              <w:rPr>
                <w:rFonts w:ascii="Palatino Linotype" w:eastAsia="Palatino Linotype" w:hAnsi="Palatino Linotype" w:cs="Palatino Linotype"/>
              </w:rPr>
              <w:t>kills</w:t>
            </w:r>
          </w:p>
          <w:p w14:paraId="5C9CB399" w14:textId="6738B9D5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M</w:t>
            </w:r>
            <w:r w:rsidR="00911623">
              <w:rPr>
                <w:rFonts w:ascii="Palatino Linotype" w:eastAsia="Palatino Linotype" w:hAnsi="Palatino Linotype" w:cs="Palatino Linotype"/>
              </w:rPr>
              <w:t>icrosoft</w:t>
            </w:r>
            <w:r>
              <w:rPr>
                <w:rFonts w:ascii="Palatino Linotype" w:eastAsia="Palatino Linotype" w:hAnsi="Palatino Linotype" w:cs="Palatino Linotype"/>
              </w:rPr>
              <w:t xml:space="preserve"> Office</w:t>
            </w:r>
          </w:p>
          <w:p w14:paraId="02A2E594" w14:textId="77777777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Travel accommodations</w:t>
            </w:r>
          </w:p>
          <w:p w14:paraId="3E4E0EF2" w14:textId="77777777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Conference planning</w:t>
            </w:r>
          </w:p>
          <w:p w14:paraId="42C0895E" w14:textId="77777777" w:rsidR="00BB1F7B" w:rsidRDefault="00AA383E">
            <w:pPr>
              <w:pStyle w:val="ulli"/>
              <w:numPr>
                <w:ilvl w:val="0"/>
                <w:numId w:val="1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Project planning</w:t>
            </w:r>
          </w:p>
        </w:tc>
        <w:tc>
          <w:tcPr>
            <w:tcW w:w="552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6F62B62F" w14:textId="77777777" w:rsidR="00BB1F7B" w:rsidRDefault="00AA383E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Resourceful</w:t>
            </w:r>
          </w:p>
          <w:p w14:paraId="38F41D83" w14:textId="77777777" w:rsidR="00BB1F7B" w:rsidRDefault="00AA383E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Schedule &amp; calendar planning</w:t>
            </w:r>
          </w:p>
          <w:p w14:paraId="081D0EEC" w14:textId="77777777" w:rsidR="00BB1F7B" w:rsidRDefault="00AA383E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Administrative support</w:t>
            </w:r>
          </w:p>
          <w:p w14:paraId="5DD22F87" w14:textId="77777777" w:rsidR="00BB1F7B" w:rsidRDefault="00AA383E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Organization</w:t>
            </w:r>
          </w:p>
          <w:p w14:paraId="637625EF" w14:textId="77777777" w:rsidR="00BB1F7B" w:rsidRDefault="00AA383E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Clear written/oral communication</w:t>
            </w:r>
          </w:p>
          <w:p w14:paraId="2182F62A" w14:textId="520FBECA" w:rsidR="00BB1F7B" w:rsidRPr="00F32849" w:rsidRDefault="00F32849" w:rsidP="00F32849">
            <w:pPr>
              <w:pStyle w:val="ulli"/>
              <w:numPr>
                <w:ilvl w:val="0"/>
                <w:numId w:val="2"/>
              </w:numPr>
              <w:spacing w:line="400" w:lineRule="atLeast"/>
              <w:ind w:left="460" w:hanging="210"/>
              <w:rPr>
                <w:rFonts w:ascii="Palatino Linotype" w:eastAsia="Palatino Linotype" w:hAnsi="Palatino Linotype" w:cs="Palatino Linotype"/>
              </w:rPr>
            </w:pPr>
            <w:r>
              <w:rPr>
                <w:rFonts w:ascii="Palatino Linotype" w:eastAsia="Palatino Linotype" w:hAnsi="Palatino Linotype" w:cs="Palatino Linotype"/>
              </w:rPr>
              <w:t>Vendor relations</w:t>
            </w:r>
          </w:p>
        </w:tc>
      </w:tr>
    </w:tbl>
    <w:p w14:paraId="4EC0EC9C" w14:textId="77777777" w:rsidR="00BB1F7B" w:rsidRDefault="00AA383E" w:rsidP="00245073">
      <w:pPr>
        <w:pStyle w:val="divdocumentdivsectiontitle"/>
        <w:spacing w:before="240" w:after="240"/>
        <w:rPr>
          <w:rFonts w:ascii="Palatino Linotype" w:eastAsia="Palatino Linotype" w:hAnsi="Palatino Linotype" w:cs="Palatino Linotype"/>
          <w:b/>
          <w:bCs/>
        </w:rPr>
      </w:pPr>
      <w:r>
        <w:rPr>
          <w:rFonts w:ascii="Palatino Linotype" w:eastAsia="Palatino Linotype" w:hAnsi="Palatino Linotype" w:cs="Palatino Linotype"/>
          <w:b/>
          <w:bCs/>
        </w:rPr>
        <w:t>Work History</w:t>
      </w:r>
    </w:p>
    <w:p w14:paraId="2B3E765E" w14:textId="0A65F584" w:rsidR="00AE318B" w:rsidRDefault="00611103" w:rsidP="00245073">
      <w:pPr>
        <w:pStyle w:val="spanpaddedlineParagraph"/>
        <w:spacing w:line="240" w:lineRule="auto"/>
        <w:rPr>
          <w:rFonts w:ascii="Palatino Linotype" w:eastAsia="Palatino Linotype" w:hAnsi="Palatino Linotype" w:cs="Palatino Linotype"/>
        </w:rPr>
      </w:pPr>
      <w:r>
        <w:rPr>
          <w:rStyle w:val="spancompanyname"/>
          <w:rFonts w:ascii="Palatino Linotype" w:eastAsia="Palatino Linotype" w:hAnsi="Palatino Linotype" w:cs="Palatino Linotype"/>
        </w:rPr>
        <w:t xml:space="preserve">PHMC                                                                                                                                            </w:t>
      </w:r>
      <w:r w:rsidR="00AE318B" w:rsidRPr="00DB666C">
        <w:rPr>
          <w:rStyle w:val="span"/>
          <w:rFonts w:ascii="Palatino Linotype" w:eastAsia="Palatino Linotype" w:hAnsi="Palatino Linotype" w:cs="Palatino Linotype"/>
          <w:b/>
          <w:bCs/>
        </w:rPr>
        <w:t>Philadelphia, PA</w:t>
      </w:r>
    </w:p>
    <w:p w14:paraId="5661BC7C" w14:textId="0C826C4D" w:rsidR="00AE318B" w:rsidRDefault="00AE318B" w:rsidP="00245073">
      <w:pPr>
        <w:pStyle w:val="divdocumentsinglecolumn"/>
        <w:spacing w:line="240" w:lineRule="auto"/>
        <w:rPr>
          <w:rStyle w:val="spanjobtitle"/>
          <w:rFonts w:ascii="Palatino Linotype" w:eastAsia="Palatino Linotype" w:hAnsi="Palatino Linotype" w:cs="Palatino Linotype"/>
        </w:rPr>
      </w:pPr>
      <w:r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</w:t>
      </w:r>
      <w:r w:rsidR="003D73C6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>Program</w:t>
      </w:r>
      <w:r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</w:t>
      </w:r>
      <w:r w:rsidR="003D73C6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>Administrative</w:t>
      </w:r>
      <w:r w:rsidRPr="00C77FDE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Assistant</w:t>
      </w:r>
      <w:r w:rsidRPr="00C77FDE">
        <w:rPr>
          <w:rStyle w:val="span"/>
          <w:rFonts w:ascii="Palatino Linotype" w:eastAsia="Palatino Linotype" w:hAnsi="Palatino Linotype" w:cs="Palatino Linotype"/>
          <w:i/>
          <w:iCs/>
        </w:rPr>
        <w:t xml:space="preserve">                </w:t>
      </w:r>
      <w:r w:rsidR="003D73C6">
        <w:rPr>
          <w:rStyle w:val="span"/>
          <w:rFonts w:ascii="Palatino Linotype" w:eastAsia="Palatino Linotype" w:hAnsi="Palatino Linotype" w:cs="Palatino Linotype"/>
          <w:i/>
          <w:iCs/>
        </w:rPr>
        <w:t xml:space="preserve"> </w:t>
      </w:r>
      <w:r w:rsidRPr="00C77FDE">
        <w:rPr>
          <w:rStyle w:val="span"/>
          <w:rFonts w:ascii="Palatino Linotype" w:eastAsia="Palatino Linotype" w:hAnsi="Palatino Linotype" w:cs="Palatino Linotype"/>
          <w:i/>
          <w:iCs/>
        </w:rPr>
        <w:t xml:space="preserve">                                                                       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 xml:space="preserve">   </w:t>
      </w:r>
      <w:r w:rsidRPr="00C77FDE">
        <w:rPr>
          <w:rStyle w:val="span"/>
          <w:rFonts w:ascii="Palatino Linotype" w:eastAsia="Palatino Linotype" w:hAnsi="Palatino Linotype" w:cs="Palatino Linotype"/>
          <w:i/>
          <w:iCs/>
        </w:rPr>
        <w:t xml:space="preserve">  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 xml:space="preserve"> </w:t>
      </w:r>
      <w:r w:rsidR="003D73C6">
        <w:rPr>
          <w:rStyle w:val="span"/>
          <w:rFonts w:ascii="Palatino Linotype" w:eastAsia="Palatino Linotype" w:hAnsi="Palatino Linotype" w:cs="Palatino Linotype"/>
          <w:i/>
          <w:iCs/>
        </w:rPr>
        <w:t xml:space="preserve">    12/2021 - Present</w:t>
      </w:r>
    </w:p>
    <w:p w14:paraId="16855AF5" w14:textId="691B19F4" w:rsidR="00AE318B" w:rsidRDefault="00AE318B" w:rsidP="008607A9">
      <w:pPr>
        <w:pStyle w:val="divdocumentsinglecolumn"/>
        <w:numPr>
          <w:ilvl w:val="0"/>
          <w:numId w:val="6"/>
        </w:numPr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Reconcile</w:t>
      </w:r>
      <w:r w:rsidR="00553DAF">
        <w:rPr>
          <w:rFonts w:ascii="Palatino Linotype" w:eastAsia="Palatino Linotype" w:hAnsi="Palatino Linotype" w:cs="Palatino Linotype"/>
        </w:rPr>
        <w:t xml:space="preserve"> employee purchasing</w:t>
      </w:r>
      <w:r>
        <w:rPr>
          <w:rFonts w:ascii="Palatino Linotype" w:eastAsia="Palatino Linotype" w:hAnsi="Palatino Linotype" w:cs="Palatino Linotype"/>
        </w:rPr>
        <w:t xml:space="preserve"> accounts</w:t>
      </w:r>
      <w:r w:rsidR="00553DAF">
        <w:rPr>
          <w:rFonts w:ascii="Palatino Linotype" w:eastAsia="Palatino Linotype" w:hAnsi="Palatino Linotype" w:cs="Palatino Linotype"/>
        </w:rPr>
        <w:t xml:space="preserve"> </w:t>
      </w:r>
    </w:p>
    <w:p w14:paraId="301B633A" w14:textId="7D604658" w:rsidR="00AE318B" w:rsidRDefault="00AE318B" w:rsidP="008607A9">
      <w:pPr>
        <w:pStyle w:val="divdocumentsinglecolumn"/>
        <w:numPr>
          <w:ilvl w:val="0"/>
          <w:numId w:val="6"/>
        </w:numPr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Handle calendars and scheduling for </w:t>
      </w:r>
      <w:r w:rsidR="00553DAF">
        <w:rPr>
          <w:rFonts w:ascii="Palatino Linotype" w:eastAsia="Palatino Linotype" w:hAnsi="Palatino Linotype" w:cs="Palatino Linotype"/>
        </w:rPr>
        <w:t>operations program employees</w:t>
      </w:r>
    </w:p>
    <w:p w14:paraId="72D624D4" w14:textId="2ACCF0E6" w:rsidR="00AE318B" w:rsidRDefault="00AE318B" w:rsidP="008607A9">
      <w:pPr>
        <w:pStyle w:val="divdocumentsinglecolumn"/>
        <w:numPr>
          <w:ilvl w:val="0"/>
          <w:numId w:val="6"/>
        </w:numPr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Responsible for recertifications and clearances necessary for all</w:t>
      </w:r>
      <w:r w:rsidR="000F0646">
        <w:rPr>
          <w:rFonts w:ascii="Palatino Linotype" w:eastAsia="Palatino Linotype" w:hAnsi="Palatino Linotype" w:cs="Palatino Linotype"/>
        </w:rPr>
        <w:t xml:space="preserve"> </w:t>
      </w:r>
      <w:r>
        <w:rPr>
          <w:rFonts w:ascii="Palatino Linotype" w:eastAsia="Palatino Linotype" w:hAnsi="Palatino Linotype" w:cs="Palatino Linotype"/>
        </w:rPr>
        <w:t>staff</w:t>
      </w:r>
    </w:p>
    <w:p w14:paraId="37395A09" w14:textId="19DDF618" w:rsidR="003D73C6" w:rsidRDefault="003D73C6" w:rsidP="008607A9">
      <w:pPr>
        <w:pStyle w:val="divdocumentsinglecolumn"/>
        <w:numPr>
          <w:ilvl w:val="0"/>
          <w:numId w:val="6"/>
        </w:numPr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Collaborate with IT Department to onboard new staff members</w:t>
      </w:r>
      <w:r w:rsidR="009C4940">
        <w:rPr>
          <w:rFonts w:ascii="Palatino Linotype" w:eastAsia="Palatino Linotype" w:hAnsi="Palatino Linotype" w:cs="Palatino Linotype"/>
        </w:rPr>
        <w:t xml:space="preserve"> with</w:t>
      </w:r>
      <w:r w:rsidR="00F02295">
        <w:rPr>
          <w:rFonts w:ascii="Palatino Linotype" w:eastAsia="Palatino Linotype" w:hAnsi="Palatino Linotype" w:cs="Palatino Linotype"/>
        </w:rPr>
        <w:t xml:space="preserve"> necessary devices and equipment</w:t>
      </w:r>
    </w:p>
    <w:p w14:paraId="6A2C8DC8" w14:textId="4C6F2F2F" w:rsidR="003D73C6" w:rsidRDefault="003D73C6" w:rsidP="008607A9">
      <w:pPr>
        <w:pStyle w:val="divdocumentsinglecolumn"/>
        <w:numPr>
          <w:ilvl w:val="0"/>
          <w:numId w:val="6"/>
        </w:numPr>
        <w:spacing w:line="400" w:lineRule="atLeast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>Facilitate candidates through the hiring process</w:t>
      </w:r>
    </w:p>
    <w:p w14:paraId="76162228" w14:textId="484EB945" w:rsidR="00731985" w:rsidRDefault="00AA383E" w:rsidP="00836D88">
      <w:pPr>
        <w:pStyle w:val="spanpaddedlineParagraph"/>
        <w:spacing w:before="240" w:line="400" w:lineRule="atLeast"/>
        <w:rPr>
          <w:rFonts w:ascii="Palatino Linotype" w:eastAsia="Palatino Linotype" w:hAnsi="Palatino Linotype" w:cs="Palatino Linotype"/>
        </w:rPr>
      </w:pPr>
      <w:r>
        <w:rPr>
          <w:rStyle w:val="spancompanyname"/>
          <w:rFonts w:ascii="Palatino Linotype" w:eastAsia="Palatino Linotype" w:hAnsi="Palatino Linotype" w:cs="Palatino Linotype"/>
        </w:rPr>
        <w:t xml:space="preserve">Poison Ivy </w:t>
      </w:r>
      <w:r w:rsidRPr="00AB18A4">
        <w:rPr>
          <w:rStyle w:val="spancompanyname"/>
          <w:rFonts w:ascii="Palatino Linotype" w:eastAsia="Palatino Linotype" w:hAnsi="Palatino Linotype" w:cs="Palatino Linotype"/>
        </w:rPr>
        <w:t>Horticulturalist</w:t>
      </w:r>
      <w:r w:rsidR="00AB18A4" w:rsidRPr="00AB18A4">
        <w:rPr>
          <w:rStyle w:val="spancompanyname"/>
          <w:rFonts w:ascii="Palatino Linotype" w:eastAsia="Palatino Linotype" w:hAnsi="Palatino Linotype" w:cs="Palatino Linotype"/>
        </w:rPr>
        <w:t>,</w:t>
      </w:r>
      <w:r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</w:t>
      </w:r>
      <w:r w:rsidR="00AB18A4" w:rsidRPr="00C77FDE">
        <w:rPr>
          <w:rStyle w:val="span"/>
          <w:rFonts w:ascii="Palatino Linotype" w:eastAsia="Palatino Linotype" w:hAnsi="Palatino Linotype" w:cs="Palatino Linotype"/>
          <w:b/>
          <w:bCs/>
        </w:rPr>
        <w:t>Inc</w:t>
      </w:r>
      <w:r w:rsidR="00731985"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                                                                                           </w:t>
      </w:r>
      <w:r w:rsidR="00AB18A4"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</w:t>
      </w:r>
      <w:r w:rsidR="00731985"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  </w:t>
      </w:r>
      <w:r w:rsidRPr="00C77FDE">
        <w:rPr>
          <w:rStyle w:val="span"/>
          <w:rFonts w:ascii="Palatino Linotype" w:eastAsia="Palatino Linotype" w:hAnsi="Palatino Linotype" w:cs="Palatino Linotype"/>
          <w:b/>
          <w:bCs/>
        </w:rPr>
        <w:t>Philadelphia, PA</w:t>
      </w:r>
    </w:p>
    <w:p w14:paraId="6F2332D0" w14:textId="2B00D5AF" w:rsidR="00BB1F7B" w:rsidRPr="00C77FDE" w:rsidRDefault="00A62AEB" w:rsidP="00C77FDE">
      <w:pPr>
        <w:pStyle w:val="divdocumentsinglecolumn"/>
        <w:rPr>
          <w:rStyle w:val="span"/>
          <w:rFonts w:ascii="Palatino Linotype" w:eastAsia="Palatino Linotype" w:hAnsi="Palatino Linotype" w:cs="Palatino Linotype"/>
          <w:i/>
          <w:iCs/>
        </w:rPr>
      </w:pPr>
      <w:r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 </w:t>
      </w:r>
      <w:r w:rsidR="00731985" w:rsidRPr="00C77FDE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>Executive Assistant</w:t>
      </w:r>
      <w:r w:rsidR="00731985" w:rsidRPr="00C77FDE">
        <w:rPr>
          <w:rStyle w:val="span"/>
          <w:rFonts w:ascii="Palatino Linotype" w:eastAsia="Palatino Linotype" w:hAnsi="Palatino Linotype" w:cs="Palatino Linotype"/>
          <w:i/>
          <w:iCs/>
        </w:rPr>
        <w:t xml:space="preserve">                                                                                                                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 xml:space="preserve">   </w:t>
      </w:r>
      <w:r w:rsidR="00731985" w:rsidRPr="00C77FDE">
        <w:rPr>
          <w:rStyle w:val="span"/>
          <w:rFonts w:ascii="Palatino Linotype" w:eastAsia="Palatino Linotype" w:hAnsi="Palatino Linotype" w:cs="Palatino Linotype"/>
          <w:i/>
          <w:iCs/>
        </w:rPr>
        <w:t xml:space="preserve">  </w:t>
      </w:r>
      <w:r w:rsidR="00731985">
        <w:rPr>
          <w:rStyle w:val="span"/>
          <w:rFonts w:ascii="Palatino Linotype" w:eastAsia="Palatino Linotype" w:hAnsi="Palatino Linotype" w:cs="Palatino Linotype"/>
          <w:i/>
          <w:iCs/>
        </w:rPr>
        <w:t xml:space="preserve">   </w:t>
      </w:r>
      <w:r w:rsidR="00731985" w:rsidRPr="00C77FDE">
        <w:rPr>
          <w:rStyle w:val="span"/>
          <w:rFonts w:ascii="Palatino Linotype" w:eastAsia="Palatino Linotype" w:hAnsi="Palatino Linotype" w:cs="Palatino Linotype"/>
          <w:i/>
          <w:iCs/>
        </w:rPr>
        <w:t>05/201</w:t>
      </w:r>
      <w:r w:rsidR="00731985">
        <w:rPr>
          <w:rStyle w:val="span"/>
          <w:rFonts w:ascii="Palatino Linotype" w:eastAsia="Palatino Linotype" w:hAnsi="Palatino Linotype" w:cs="Palatino Linotype"/>
          <w:i/>
          <w:iCs/>
        </w:rPr>
        <w:t xml:space="preserve">6 - </w:t>
      </w:r>
      <w:r w:rsidR="00731985" w:rsidRPr="00C77FDE">
        <w:rPr>
          <w:rStyle w:val="span"/>
          <w:rFonts w:ascii="Palatino Linotype" w:eastAsia="Palatino Linotype" w:hAnsi="Palatino Linotype" w:cs="Palatino Linotype"/>
          <w:i/>
          <w:iCs/>
        </w:rPr>
        <w:t>09/2017</w:t>
      </w:r>
    </w:p>
    <w:p w14:paraId="6C5DCF23" w14:textId="7ED28936" w:rsidR="00731985" w:rsidRDefault="00731985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Onboarded a new system that increased departmental proficiency by 30%</w:t>
      </w:r>
    </w:p>
    <w:p w14:paraId="2AA5152F" w14:textId="6DE6C870" w:rsidR="00731985" w:rsidRPr="00731985" w:rsidRDefault="00731985" w:rsidP="00731985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Screened</w:t>
      </w:r>
      <w:r w:rsidR="00930B6D">
        <w:rPr>
          <w:rStyle w:val="span"/>
          <w:rFonts w:ascii="Palatino Linotype" w:eastAsia="Palatino Linotype" w:hAnsi="Palatino Linotype" w:cs="Palatino Linotype"/>
        </w:rPr>
        <w:t xml:space="preserve"> client</w:t>
      </w:r>
      <w:r>
        <w:rPr>
          <w:rStyle w:val="span"/>
          <w:rFonts w:ascii="Palatino Linotype" w:eastAsia="Palatino Linotype" w:hAnsi="Palatino Linotype" w:cs="Palatino Linotype"/>
        </w:rPr>
        <w:t xml:space="preserve"> calls and emails</w:t>
      </w:r>
      <w:r w:rsidR="00AC46B0">
        <w:rPr>
          <w:rStyle w:val="span"/>
          <w:rFonts w:ascii="Palatino Linotype" w:eastAsia="Palatino Linotype" w:hAnsi="Palatino Linotype" w:cs="Palatino Linotype"/>
        </w:rPr>
        <w:t>,</w:t>
      </w:r>
      <w:r>
        <w:rPr>
          <w:rStyle w:val="span"/>
          <w:rFonts w:ascii="Palatino Linotype" w:eastAsia="Palatino Linotype" w:hAnsi="Palatino Linotype" w:cs="Palatino Linotype"/>
        </w:rPr>
        <w:t xml:space="preserve"> and initiated actions to respond to direct messages for managers</w:t>
      </w:r>
    </w:p>
    <w:p w14:paraId="346139BE" w14:textId="49A45936" w:rsidR="00BB1F7B" w:rsidRDefault="00AA383E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Processed travel expenses and reimbursements for the executive team and senior management group</w:t>
      </w:r>
    </w:p>
    <w:p w14:paraId="08F2C488" w14:textId="40FF5571" w:rsidR="00BB1F7B" w:rsidRDefault="00AA383E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Trained junior office staff in correct procedures and reporting requirements</w:t>
      </w:r>
    </w:p>
    <w:p w14:paraId="646A467B" w14:textId="1E7DAE50" w:rsidR="00BB1F7B" w:rsidRDefault="00AA383E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lastRenderedPageBreak/>
        <w:t>Responded to emails and other correspondence to facilitate communication and enhance business processes</w:t>
      </w:r>
    </w:p>
    <w:p w14:paraId="5C1EDBE9" w14:textId="1D5082EE" w:rsidR="00BB1F7B" w:rsidRDefault="00AA383E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Researched, proposed</w:t>
      </w:r>
      <w:r w:rsidR="00E6233A">
        <w:rPr>
          <w:rStyle w:val="span"/>
          <w:rFonts w:ascii="Palatino Linotype" w:eastAsia="Palatino Linotype" w:hAnsi="Palatino Linotype" w:cs="Palatino Linotype"/>
        </w:rPr>
        <w:t>,</w:t>
      </w:r>
      <w:r>
        <w:rPr>
          <w:rStyle w:val="span"/>
          <w:rFonts w:ascii="Palatino Linotype" w:eastAsia="Palatino Linotype" w:hAnsi="Palatino Linotype" w:cs="Palatino Linotype"/>
        </w:rPr>
        <w:t xml:space="preserve"> and implemented vendor agreements to decrease costs and improve services</w:t>
      </w:r>
    </w:p>
    <w:p w14:paraId="26E763D2" w14:textId="2C42AC71" w:rsidR="00BB1F7B" w:rsidRDefault="00D1787E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 xml:space="preserve">Managed 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logistics, catering, agendas and travel arrangements for meeting and event planning for </w:t>
      </w:r>
      <w:r w:rsidR="006A4463">
        <w:rPr>
          <w:rStyle w:val="span"/>
          <w:rFonts w:ascii="Palatino Linotype" w:eastAsia="Palatino Linotype" w:hAnsi="Palatino Linotype" w:cs="Palatino Linotype"/>
        </w:rPr>
        <w:t xml:space="preserve">the </w:t>
      </w:r>
      <w:r>
        <w:rPr>
          <w:rStyle w:val="span"/>
          <w:rFonts w:ascii="Palatino Linotype" w:eastAsia="Palatino Linotype" w:hAnsi="Palatino Linotype" w:cs="Palatino Linotype"/>
        </w:rPr>
        <w:t>B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oard of </w:t>
      </w:r>
      <w:r>
        <w:rPr>
          <w:rStyle w:val="span"/>
          <w:rFonts w:ascii="Palatino Linotype" w:eastAsia="Palatino Linotype" w:hAnsi="Palatino Linotype" w:cs="Palatino Linotype"/>
        </w:rPr>
        <w:t>D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irectors, </w:t>
      </w:r>
      <w:r>
        <w:rPr>
          <w:rStyle w:val="span"/>
          <w:rFonts w:ascii="Palatino Linotype" w:eastAsia="Palatino Linotype" w:hAnsi="Palatino Linotype" w:cs="Palatino Linotype"/>
        </w:rPr>
        <w:t>P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resident and </w:t>
      </w:r>
      <w:r>
        <w:rPr>
          <w:rStyle w:val="span"/>
          <w:rFonts w:ascii="Palatino Linotype" w:eastAsia="Palatino Linotype" w:hAnsi="Palatino Linotype" w:cs="Palatino Linotype"/>
        </w:rPr>
        <w:t>E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xecutive </w:t>
      </w:r>
      <w:r>
        <w:rPr>
          <w:rStyle w:val="span"/>
          <w:rFonts w:ascii="Palatino Linotype" w:eastAsia="Palatino Linotype" w:hAnsi="Palatino Linotype" w:cs="Palatino Linotype"/>
        </w:rPr>
        <w:t>V</w:t>
      </w:r>
      <w:r w:rsidR="00AA383E">
        <w:rPr>
          <w:rStyle w:val="span"/>
          <w:rFonts w:ascii="Palatino Linotype" w:eastAsia="Palatino Linotype" w:hAnsi="Palatino Linotype" w:cs="Palatino Linotype"/>
        </w:rPr>
        <w:t xml:space="preserve">ice </w:t>
      </w:r>
      <w:r>
        <w:rPr>
          <w:rStyle w:val="span"/>
          <w:rFonts w:ascii="Palatino Linotype" w:eastAsia="Palatino Linotype" w:hAnsi="Palatino Linotype" w:cs="Palatino Linotype"/>
        </w:rPr>
        <w:t>P</w:t>
      </w:r>
      <w:r w:rsidR="00AA383E">
        <w:rPr>
          <w:rStyle w:val="span"/>
          <w:rFonts w:ascii="Palatino Linotype" w:eastAsia="Palatino Linotype" w:hAnsi="Palatino Linotype" w:cs="Palatino Linotype"/>
        </w:rPr>
        <w:t>resident</w:t>
      </w:r>
    </w:p>
    <w:p w14:paraId="3E7E31E4" w14:textId="14DE2905" w:rsidR="005F10B6" w:rsidRPr="005F10B6" w:rsidRDefault="00AA383E" w:rsidP="005F10B6">
      <w:pPr>
        <w:pStyle w:val="ulli"/>
        <w:numPr>
          <w:ilvl w:val="0"/>
          <w:numId w:val="3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Upheld strict timetables by maintaining accurate, balanced calendars</w:t>
      </w:r>
    </w:p>
    <w:p w14:paraId="4791D166" w14:textId="371D13CF" w:rsidR="00BB1F7B" w:rsidRDefault="0044353B" w:rsidP="00662BDE">
      <w:pPr>
        <w:pStyle w:val="divdocumentsinglecolumn"/>
        <w:spacing w:before="240" w:line="240" w:lineRule="auto"/>
        <w:rPr>
          <w:rFonts w:ascii="Palatino Linotype" w:eastAsia="Palatino Linotype" w:hAnsi="Palatino Linotype" w:cs="Palatino Linotype"/>
        </w:rPr>
      </w:pPr>
      <w:r>
        <w:rPr>
          <w:rStyle w:val="spancompanyname"/>
          <w:rFonts w:ascii="Palatino Linotype" w:eastAsia="Palatino Linotype" w:hAnsi="Palatino Linotype" w:cs="Palatino Linotype"/>
        </w:rPr>
        <w:t xml:space="preserve">Independence Blue Cross </w:t>
      </w:r>
      <w:r>
        <w:rPr>
          <w:rStyle w:val="spanjobtitle"/>
          <w:rFonts w:ascii="Palatino Linotype" w:eastAsia="Palatino Linotype" w:hAnsi="Palatino Linotype" w:cs="Palatino Linotype"/>
        </w:rPr>
        <w:t xml:space="preserve">                                                                                                         </w:t>
      </w:r>
      <w:r w:rsidR="004B64B3" w:rsidRPr="004B64B3">
        <w:rPr>
          <w:rStyle w:val="span"/>
          <w:rFonts w:ascii="Palatino Linotype" w:eastAsia="Palatino Linotype" w:hAnsi="Palatino Linotype" w:cs="Palatino Linotype"/>
          <w:b/>
          <w:bCs/>
        </w:rPr>
        <w:t>Philadelphia, PA</w:t>
      </w:r>
    </w:p>
    <w:p w14:paraId="401B093A" w14:textId="033F8E83" w:rsidR="00BB1F7B" w:rsidRDefault="00D24611" w:rsidP="00662BDE">
      <w:pPr>
        <w:pStyle w:val="spanpaddedlineParagraph"/>
        <w:spacing w:line="240" w:lineRule="auto"/>
        <w:rPr>
          <w:rFonts w:ascii="Palatino Linotype" w:eastAsia="Palatino Linotype" w:hAnsi="Palatino Linotype" w:cs="Palatino Linotype"/>
        </w:rPr>
      </w:pPr>
      <w:r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  </w:t>
      </w:r>
      <w:r w:rsidR="0044353B" w:rsidRPr="00D24611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>Senior Client Service Representative</w:t>
      </w:r>
      <w:r w:rsidR="0044353B">
        <w:rPr>
          <w:rStyle w:val="span"/>
          <w:rFonts w:ascii="Palatino Linotype" w:eastAsia="Palatino Linotype" w:hAnsi="Palatino Linotype" w:cs="Palatino Linotype"/>
        </w:rPr>
        <w:t xml:space="preserve">           </w:t>
      </w:r>
      <w:r>
        <w:rPr>
          <w:rStyle w:val="span"/>
          <w:rFonts w:ascii="Palatino Linotype" w:eastAsia="Palatino Linotype" w:hAnsi="Palatino Linotype" w:cs="Palatino Linotype"/>
        </w:rPr>
        <w:t xml:space="preserve">    </w:t>
      </w:r>
      <w:r w:rsidR="0044353B">
        <w:rPr>
          <w:rStyle w:val="span"/>
          <w:rFonts w:ascii="Palatino Linotype" w:eastAsia="Palatino Linotype" w:hAnsi="Palatino Linotype" w:cs="Palatino Linotype"/>
        </w:rPr>
        <w:t xml:space="preserve">        </w:t>
      </w:r>
      <w:r w:rsidR="004B64B3">
        <w:rPr>
          <w:rStyle w:val="span"/>
          <w:rFonts w:ascii="Palatino Linotype" w:eastAsia="Palatino Linotype" w:hAnsi="Palatino Linotype" w:cs="Palatino Linotype"/>
        </w:rPr>
        <w:t xml:space="preserve">   </w:t>
      </w:r>
      <w:r w:rsidR="0044353B">
        <w:rPr>
          <w:rStyle w:val="span"/>
          <w:rFonts w:ascii="Palatino Linotype" w:eastAsia="Palatino Linotype" w:hAnsi="Palatino Linotype" w:cs="Palatino Linotype"/>
        </w:rPr>
        <w:t xml:space="preserve">    </w:t>
      </w:r>
      <w:r w:rsidR="004B64B3">
        <w:rPr>
          <w:rStyle w:val="span"/>
          <w:rFonts w:ascii="Palatino Linotype" w:eastAsia="Palatino Linotype" w:hAnsi="Palatino Linotype" w:cs="Palatino Linotype"/>
        </w:rPr>
        <w:t xml:space="preserve">  </w:t>
      </w:r>
      <w:r>
        <w:rPr>
          <w:rStyle w:val="span"/>
          <w:rFonts w:ascii="Palatino Linotype" w:eastAsia="Palatino Linotype" w:hAnsi="Palatino Linotype" w:cs="Palatino Linotype"/>
        </w:rPr>
        <w:t xml:space="preserve"> </w:t>
      </w:r>
      <w:r w:rsidR="004B64B3">
        <w:rPr>
          <w:rStyle w:val="span"/>
          <w:rFonts w:ascii="Palatino Linotype" w:eastAsia="Palatino Linotype" w:hAnsi="Palatino Linotype" w:cs="Palatino Linotype"/>
        </w:rPr>
        <w:t xml:space="preserve">                                                           </w:t>
      </w:r>
      <w:r w:rsidR="004B64B3" w:rsidRPr="004B64B3">
        <w:rPr>
          <w:rStyle w:val="span"/>
          <w:rFonts w:ascii="Palatino Linotype" w:eastAsia="Palatino Linotype" w:hAnsi="Palatino Linotype" w:cs="Palatino Linotype"/>
          <w:i/>
          <w:iCs/>
        </w:rPr>
        <w:t>09/2007 - 05/2016</w:t>
      </w:r>
    </w:p>
    <w:p w14:paraId="683DC15F" w14:textId="6DCDC90D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Helped large volume of customers every day with positive attitude and focus on customer satisfaction</w:t>
      </w:r>
    </w:p>
    <w:p w14:paraId="24304868" w14:textId="6C17F2E2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Coordinated with operations staff to resolve service problems and boost client satisfaction</w:t>
      </w:r>
    </w:p>
    <w:p w14:paraId="6B569106" w14:textId="64495392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Introduced clients to available online resources and services to increase convenience</w:t>
      </w:r>
    </w:p>
    <w:p w14:paraId="73068BD0" w14:textId="115E28A1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Investigated and resolved customer inquiries and complaints quickly</w:t>
      </w:r>
    </w:p>
    <w:p w14:paraId="5D2E957C" w14:textId="6CFF188F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Developed highly empathetic client relationships and earned reputation for exceeding service standard goals</w:t>
      </w:r>
    </w:p>
    <w:p w14:paraId="52A921BC" w14:textId="29D8609C" w:rsidR="00BB1F7B" w:rsidRDefault="00AA383E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Scored in top 10% of employees for successful customer service advocacy</w:t>
      </w:r>
    </w:p>
    <w:p w14:paraId="3CF1B192" w14:textId="2D9FE01C" w:rsidR="00160326" w:rsidRDefault="00160326" w:rsidP="00160326">
      <w:pPr>
        <w:pStyle w:val="divdocumentsinglecolumn"/>
        <w:spacing w:before="240" w:line="240" w:lineRule="auto"/>
        <w:rPr>
          <w:rFonts w:ascii="Palatino Linotype" w:eastAsia="Palatino Linotype" w:hAnsi="Palatino Linotype" w:cs="Palatino Linotype"/>
        </w:rPr>
      </w:pPr>
      <w:r>
        <w:rPr>
          <w:rStyle w:val="spancompanyname"/>
          <w:rFonts w:ascii="Palatino Linotype" w:eastAsia="Palatino Linotype" w:hAnsi="Palatino Linotype" w:cs="Palatino Linotype"/>
        </w:rPr>
        <w:t xml:space="preserve">Horizon House Inc.                                                                                                                     </w:t>
      </w:r>
      <w:r w:rsidRPr="004B64B3">
        <w:rPr>
          <w:rStyle w:val="span"/>
          <w:rFonts w:ascii="Palatino Linotype" w:eastAsia="Palatino Linotype" w:hAnsi="Palatino Linotype" w:cs="Palatino Linotype"/>
          <w:b/>
          <w:bCs/>
        </w:rPr>
        <w:t>Philadelphia, PA</w:t>
      </w:r>
    </w:p>
    <w:p w14:paraId="1F35F1B4" w14:textId="520617F6" w:rsidR="00160326" w:rsidRDefault="00160326" w:rsidP="00160326">
      <w:pPr>
        <w:pStyle w:val="spanpaddedlineParagraph"/>
        <w:spacing w:line="240" w:lineRule="auto"/>
        <w:rPr>
          <w:rFonts w:ascii="Palatino Linotype" w:eastAsia="Palatino Linotype" w:hAnsi="Palatino Linotype" w:cs="Palatino Linotype"/>
        </w:rPr>
      </w:pPr>
      <w:r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 xml:space="preserve">   </w:t>
      </w:r>
      <w:r w:rsidR="00330664">
        <w:rPr>
          <w:rStyle w:val="spanjobtitle"/>
          <w:rFonts w:ascii="Palatino Linotype" w:eastAsia="Palatino Linotype" w:hAnsi="Palatino Linotype" w:cs="Palatino Linotype"/>
          <w:b w:val="0"/>
          <w:bCs w:val="0"/>
          <w:i/>
          <w:iCs/>
        </w:rPr>
        <w:t>Administrative Assistant</w:t>
      </w:r>
      <w:r>
        <w:rPr>
          <w:rStyle w:val="span"/>
          <w:rFonts w:ascii="Palatino Linotype" w:eastAsia="Palatino Linotype" w:hAnsi="Palatino Linotype" w:cs="Palatino Linotype"/>
        </w:rPr>
        <w:t xml:space="preserve">                                                                                    </w:t>
      </w:r>
      <w:r w:rsidR="00330664">
        <w:rPr>
          <w:rStyle w:val="span"/>
          <w:rFonts w:ascii="Palatino Linotype" w:eastAsia="Palatino Linotype" w:hAnsi="Palatino Linotype" w:cs="Palatino Linotype"/>
        </w:rPr>
        <w:t xml:space="preserve">                  </w:t>
      </w:r>
      <w:r>
        <w:rPr>
          <w:rStyle w:val="span"/>
          <w:rFonts w:ascii="Palatino Linotype" w:eastAsia="Palatino Linotype" w:hAnsi="Palatino Linotype" w:cs="Palatino Linotype"/>
        </w:rPr>
        <w:t xml:space="preserve">        </w:t>
      </w:r>
      <w:r w:rsidRPr="004B64B3">
        <w:rPr>
          <w:rStyle w:val="span"/>
          <w:rFonts w:ascii="Palatino Linotype" w:eastAsia="Palatino Linotype" w:hAnsi="Palatino Linotype" w:cs="Palatino Linotype"/>
          <w:i/>
          <w:iCs/>
        </w:rPr>
        <w:t>09/2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>002</w:t>
      </w:r>
      <w:r w:rsidRPr="004B64B3">
        <w:rPr>
          <w:rStyle w:val="span"/>
          <w:rFonts w:ascii="Palatino Linotype" w:eastAsia="Palatino Linotype" w:hAnsi="Palatino Linotype" w:cs="Palatino Linotype"/>
          <w:i/>
          <w:iCs/>
        </w:rPr>
        <w:t xml:space="preserve"> - 0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>8</w:t>
      </w:r>
      <w:r w:rsidRPr="004B64B3">
        <w:rPr>
          <w:rStyle w:val="span"/>
          <w:rFonts w:ascii="Palatino Linotype" w:eastAsia="Palatino Linotype" w:hAnsi="Palatino Linotype" w:cs="Palatino Linotype"/>
          <w:i/>
          <w:iCs/>
        </w:rPr>
        <w:t>/20</w:t>
      </w:r>
      <w:r>
        <w:rPr>
          <w:rStyle w:val="span"/>
          <w:rFonts w:ascii="Palatino Linotype" w:eastAsia="Palatino Linotype" w:hAnsi="Palatino Linotype" w:cs="Palatino Linotype"/>
          <w:i/>
          <w:iCs/>
        </w:rPr>
        <w:t>07</w:t>
      </w:r>
    </w:p>
    <w:p w14:paraId="226E97C5" w14:textId="5268A016" w:rsidR="00397E54" w:rsidRDefault="00397E54" w:rsidP="00330664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 xml:space="preserve">Directly supported C-Suite Executives of the </w:t>
      </w:r>
      <w:r w:rsidR="005E170E">
        <w:rPr>
          <w:rStyle w:val="span"/>
          <w:rFonts w:ascii="Palatino Linotype" w:eastAsia="Palatino Linotype" w:hAnsi="Palatino Linotype" w:cs="Palatino Linotype"/>
        </w:rPr>
        <w:t>R</w:t>
      </w:r>
      <w:r>
        <w:rPr>
          <w:rStyle w:val="span"/>
          <w:rFonts w:ascii="Palatino Linotype" w:eastAsia="Palatino Linotype" w:hAnsi="Palatino Linotype" w:cs="Palatino Linotype"/>
        </w:rPr>
        <w:t xml:space="preserve">eal </w:t>
      </w:r>
      <w:r w:rsidR="005E170E">
        <w:rPr>
          <w:rStyle w:val="span"/>
          <w:rFonts w:ascii="Palatino Linotype" w:eastAsia="Palatino Linotype" w:hAnsi="Palatino Linotype" w:cs="Palatino Linotype"/>
        </w:rPr>
        <w:t>E</w:t>
      </w:r>
      <w:r>
        <w:rPr>
          <w:rStyle w:val="span"/>
          <w:rFonts w:ascii="Palatino Linotype" w:eastAsia="Palatino Linotype" w:hAnsi="Palatino Linotype" w:cs="Palatino Linotype"/>
        </w:rPr>
        <w:t xml:space="preserve">state and </w:t>
      </w:r>
      <w:r w:rsidR="005E170E">
        <w:rPr>
          <w:rStyle w:val="span"/>
          <w:rFonts w:ascii="Palatino Linotype" w:eastAsia="Palatino Linotype" w:hAnsi="Palatino Linotype" w:cs="Palatino Linotype"/>
        </w:rPr>
        <w:t>H</w:t>
      </w:r>
      <w:r>
        <w:rPr>
          <w:rStyle w:val="span"/>
          <w:rFonts w:ascii="Palatino Linotype" w:eastAsia="Palatino Linotype" w:hAnsi="Palatino Linotype" w:cs="Palatino Linotype"/>
        </w:rPr>
        <w:t xml:space="preserve">uman </w:t>
      </w:r>
      <w:r w:rsidR="005E170E">
        <w:rPr>
          <w:rStyle w:val="span"/>
          <w:rFonts w:ascii="Palatino Linotype" w:eastAsia="Palatino Linotype" w:hAnsi="Palatino Linotype" w:cs="Palatino Linotype"/>
        </w:rPr>
        <w:t>R</w:t>
      </w:r>
      <w:r>
        <w:rPr>
          <w:rStyle w:val="span"/>
          <w:rFonts w:ascii="Palatino Linotype" w:eastAsia="Palatino Linotype" w:hAnsi="Palatino Linotype" w:cs="Palatino Linotype"/>
        </w:rPr>
        <w:t>esources departments</w:t>
      </w:r>
    </w:p>
    <w:p w14:paraId="5A8D5AD3" w14:textId="73DCD43C" w:rsidR="0024611A" w:rsidRDefault="005E170E" w:rsidP="0024611A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Creat</w:t>
      </w:r>
      <w:r w:rsidR="0024611A">
        <w:rPr>
          <w:rStyle w:val="span"/>
          <w:rFonts w:ascii="Palatino Linotype" w:eastAsia="Palatino Linotype" w:hAnsi="Palatino Linotype" w:cs="Palatino Linotype"/>
        </w:rPr>
        <w:t xml:space="preserve">ed agendas, PowerPoint </w:t>
      </w:r>
      <w:r>
        <w:rPr>
          <w:rStyle w:val="span"/>
          <w:rFonts w:ascii="Palatino Linotype" w:eastAsia="Palatino Linotype" w:hAnsi="Palatino Linotype" w:cs="Palatino Linotype"/>
        </w:rPr>
        <w:t>p</w:t>
      </w:r>
      <w:r w:rsidR="0024611A">
        <w:rPr>
          <w:rStyle w:val="span"/>
          <w:rFonts w:ascii="Palatino Linotype" w:eastAsia="Palatino Linotype" w:hAnsi="Palatino Linotype" w:cs="Palatino Linotype"/>
        </w:rPr>
        <w:t>resentations, and other necessary deliverables for executive meetings</w:t>
      </w:r>
    </w:p>
    <w:p w14:paraId="043D9BA3" w14:textId="5777F50E" w:rsidR="00681C5A" w:rsidRPr="0024611A" w:rsidRDefault="00681C5A" w:rsidP="0024611A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Managed the calendar software for Executives to schedule all meetings</w:t>
      </w:r>
      <w:r w:rsidR="00344C86">
        <w:rPr>
          <w:rStyle w:val="span"/>
          <w:rFonts w:ascii="Palatino Linotype" w:eastAsia="Palatino Linotype" w:hAnsi="Palatino Linotype" w:cs="Palatino Linotype"/>
        </w:rPr>
        <w:t xml:space="preserve"> and commitments</w:t>
      </w:r>
    </w:p>
    <w:p w14:paraId="70DFA90F" w14:textId="28D81AA5" w:rsidR="00330664" w:rsidRPr="00397E54" w:rsidRDefault="00330664" w:rsidP="00330664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 w:rsidRPr="00397E54">
        <w:rPr>
          <w:rStyle w:val="span"/>
          <w:rFonts w:ascii="Palatino Linotype" w:eastAsia="Palatino Linotype" w:hAnsi="Palatino Linotype" w:cs="Palatino Linotype"/>
        </w:rPr>
        <w:t>Onboard</w:t>
      </w:r>
      <w:r w:rsidR="00EC5992">
        <w:rPr>
          <w:rStyle w:val="span"/>
          <w:rFonts w:ascii="Palatino Linotype" w:eastAsia="Palatino Linotype" w:hAnsi="Palatino Linotype" w:cs="Palatino Linotype"/>
        </w:rPr>
        <w:t>ed</w:t>
      </w:r>
      <w:r w:rsidRPr="00397E54">
        <w:rPr>
          <w:rStyle w:val="span"/>
          <w:rFonts w:ascii="Palatino Linotype" w:eastAsia="Palatino Linotype" w:hAnsi="Palatino Linotype" w:cs="Palatino Linotype"/>
        </w:rPr>
        <w:t xml:space="preserve"> new hires</w:t>
      </w:r>
      <w:r w:rsidR="00EC5992">
        <w:rPr>
          <w:rStyle w:val="span"/>
          <w:rFonts w:ascii="Palatino Linotype" w:eastAsia="Palatino Linotype" w:hAnsi="Palatino Linotype" w:cs="Palatino Linotype"/>
        </w:rPr>
        <w:t xml:space="preserve"> and processed terminations</w:t>
      </w:r>
    </w:p>
    <w:p w14:paraId="2B042F16" w14:textId="4BD49EC8" w:rsidR="00330664" w:rsidRPr="00EC5992" w:rsidRDefault="00330664" w:rsidP="00EC5992">
      <w:pPr>
        <w:pStyle w:val="ulli"/>
        <w:numPr>
          <w:ilvl w:val="0"/>
          <w:numId w:val="4"/>
        </w:numPr>
        <w:spacing w:line="400" w:lineRule="atLeast"/>
        <w:ind w:left="460" w:hanging="210"/>
        <w:rPr>
          <w:rStyle w:val="span"/>
          <w:rFonts w:ascii="Palatino Linotype" w:eastAsia="Palatino Linotype" w:hAnsi="Palatino Linotype" w:cs="Palatino Linotype"/>
        </w:rPr>
      </w:pPr>
      <w:r w:rsidRPr="00397E54">
        <w:rPr>
          <w:rStyle w:val="span"/>
          <w:rFonts w:ascii="Palatino Linotype" w:eastAsia="Palatino Linotype" w:hAnsi="Palatino Linotype" w:cs="Palatino Linotype"/>
        </w:rPr>
        <w:t>Generated reports for all employee benefits and issued proper compensations</w:t>
      </w:r>
    </w:p>
    <w:p w14:paraId="5DB3EEAF" w14:textId="137F0BD5" w:rsidR="00C21E75" w:rsidRPr="00397E54" w:rsidRDefault="00C21E75" w:rsidP="00330664">
      <w:pPr>
        <w:pStyle w:val="ulli"/>
        <w:numPr>
          <w:ilvl w:val="0"/>
          <w:numId w:val="4"/>
        </w:numPr>
        <w:spacing w:line="400" w:lineRule="atLeast"/>
        <w:ind w:left="460" w:hanging="210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</w:rPr>
        <w:t>P</w:t>
      </w:r>
      <w:r w:rsidR="00F234B4">
        <w:rPr>
          <w:rStyle w:val="span"/>
          <w:rFonts w:ascii="Palatino Linotype" w:eastAsia="Palatino Linotype" w:hAnsi="Palatino Linotype" w:cs="Palatino Linotype"/>
        </w:rPr>
        <w:t>erformed as the p</w:t>
      </w:r>
      <w:r>
        <w:rPr>
          <w:rStyle w:val="span"/>
          <w:rFonts w:ascii="Palatino Linotype" w:eastAsia="Palatino Linotype" w:hAnsi="Palatino Linotype" w:cs="Palatino Linotype"/>
        </w:rPr>
        <w:t>roject management lead on fundraising</w:t>
      </w:r>
      <w:r w:rsidR="00AB5DF3">
        <w:rPr>
          <w:rStyle w:val="span"/>
          <w:rFonts w:ascii="Palatino Linotype" w:eastAsia="Palatino Linotype" w:hAnsi="Palatino Linotype" w:cs="Palatino Linotype"/>
        </w:rPr>
        <w:t xml:space="preserve"> events</w:t>
      </w:r>
      <w:r w:rsidR="004E61E2">
        <w:rPr>
          <w:rStyle w:val="span"/>
          <w:rFonts w:ascii="Palatino Linotype" w:eastAsia="Palatino Linotype" w:hAnsi="Palatino Linotype" w:cs="Palatino Linotype"/>
        </w:rPr>
        <w:t xml:space="preserve">, </w:t>
      </w:r>
      <w:r>
        <w:rPr>
          <w:rStyle w:val="span"/>
          <w:rFonts w:ascii="Palatino Linotype" w:eastAsia="Palatino Linotype" w:hAnsi="Palatino Linotype" w:cs="Palatino Linotype"/>
        </w:rPr>
        <w:t>employee appreciation</w:t>
      </w:r>
      <w:r w:rsidR="00AB5DF3">
        <w:rPr>
          <w:rStyle w:val="span"/>
          <w:rFonts w:ascii="Palatino Linotype" w:eastAsia="Palatino Linotype" w:hAnsi="Palatino Linotype" w:cs="Palatino Linotype"/>
        </w:rPr>
        <w:t xml:space="preserve"> activities</w:t>
      </w:r>
      <w:r w:rsidR="004E61E2">
        <w:rPr>
          <w:rStyle w:val="span"/>
          <w:rFonts w:ascii="Palatino Linotype" w:eastAsia="Palatino Linotype" w:hAnsi="Palatino Linotype" w:cs="Palatino Linotype"/>
        </w:rPr>
        <w:t xml:space="preserve">, and </w:t>
      </w:r>
      <w:r w:rsidR="00AB5DF3">
        <w:rPr>
          <w:rStyle w:val="span"/>
          <w:rFonts w:ascii="Palatino Linotype" w:eastAsia="Palatino Linotype" w:hAnsi="Palatino Linotype" w:cs="Palatino Linotype"/>
        </w:rPr>
        <w:t xml:space="preserve">other </w:t>
      </w:r>
      <w:r w:rsidR="004E61E2">
        <w:rPr>
          <w:rStyle w:val="span"/>
          <w:rFonts w:ascii="Palatino Linotype" w:eastAsia="Palatino Linotype" w:hAnsi="Palatino Linotype" w:cs="Palatino Linotype"/>
        </w:rPr>
        <w:t>special</w:t>
      </w:r>
      <w:r>
        <w:rPr>
          <w:rStyle w:val="span"/>
          <w:rFonts w:ascii="Palatino Linotype" w:eastAsia="Palatino Linotype" w:hAnsi="Palatino Linotype" w:cs="Palatino Linotype"/>
        </w:rPr>
        <w:t xml:space="preserve"> </w:t>
      </w:r>
      <w:r w:rsidR="00AB5DF3">
        <w:rPr>
          <w:rStyle w:val="span"/>
          <w:rFonts w:ascii="Palatino Linotype" w:eastAsia="Palatino Linotype" w:hAnsi="Palatino Linotype" w:cs="Palatino Linotype"/>
        </w:rPr>
        <w:t>occasions</w:t>
      </w:r>
    </w:p>
    <w:p w14:paraId="7C2AE894" w14:textId="11CAE22E" w:rsidR="007E44FF" w:rsidRDefault="00AA383E" w:rsidP="007E6E4C">
      <w:pPr>
        <w:pStyle w:val="divdocumentdivsectiontitle"/>
        <w:spacing w:before="240" w:after="120"/>
        <w:rPr>
          <w:rStyle w:val="span"/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  <w:b/>
          <w:bCs/>
        </w:rPr>
        <w:t>Education</w:t>
      </w:r>
    </w:p>
    <w:p w14:paraId="01065C88" w14:textId="4044C090" w:rsidR="007E44FF" w:rsidRPr="007E44FF" w:rsidRDefault="007E44FF" w:rsidP="00C77FDE">
      <w:pPr>
        <w:pStyle w:val="spanpaddedlineParagraph"/>
        <w:spacing w:line="400" w:lineRule="atLeast"/>
        <w:rPr>
          <w:rStyle w:val="spandegree"/>
          <w:rFonts w:ascii="Palatino Linotype" w:eastAsia="Palatino Linotype" w:hAnsi="Palatino Linotype" w:cs="Palatino Linotype"/>
        </w:rPr>
      </w:pPr>
      <w:r w:rsidRPr="007E44FF">
        <w:rPr>
          <w:rStyle w:val="spancompanyname"/>
          <w:rFonts w:ascii="Palatino Linotype" w:eastAsia="Palatino Linotype" w:hAnsi="Palatino Linotype" w:cs="Palatino Linotype"/>
        </w:rPr>
        <w:t>Lincoln University</w:t>
      </w:r>
      <w:r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                                                                                                                     Philadelphia, PA</w:t>
      </w:r>
    </w:p>
    <w:p w14:paraId="1CDF8954" w14:textId="360AC722" w:rsidR="00053C59" w:rsidRDefault="00B00A4F" w:rsidP="007E6E4C">
      <w:pPr>
        <w:pStyle w:val="divdocumentsinglecolumn"/>
        <w:spacing w:line="400" w:lineRule="atLeast"/>
        <w:rPr>
          <w:rStyle w:val="span"/>
          <w:rFonts w:ascii="Palatino Linotype" w:eastAsia="Palatino Linotype" w:hAnsi="Palatino Linotype" w:cs="Palatino Linotype"/>
          <w:i/>
          <w:iCs/>
        </w:rPr>
      </w:pPr>
      <w:r>
        <w:rPr>
          <w:rStyle w:val="spandegree"/>
          <w:rFonts w:ascii="Palatino Linotype" w:eastAsia="Palatino Linotype" w:hAnsi="Palatino Linotype" w:cs="Palatino Linotype"/>
          <w:b w:val="0"/>
          <w:bCs w:val="0"/>
        </w:rPr>
        <w:t>Bachelor</w:t>
      </w:r>
      <w:r w:rsidR="007E44FF" w:rsidRPr="00C77FDE">
        <w:rPr>
          <w:rStyle w:val="spandegree"/>
          <w:rFonts w:ascii="Palatino Linotype" w:eastAsia="Palatino Linotype" w:hAnsi="Palatino Linotype" w:cs="Palatino Linotype"/>
          <w:b w:val="0"/>
          <w:bCs w:val="0"/>
        </w:rPr>
        <w:t xml:space="preserve"> of Arts</w:t>
      </w:r>
      <w:r w:rsidR="00053C59">
        <w:rPr>
          <w:rStyle w:val="spandegree"/>
          <w:rFonts w:ascii="Palatino Linotype" w:eastAsia="Palatino Linotype" w:hAnsi="Palatino Linotype" w:cs="Palatino Linotype"/>
          <w:b w:val="0"/>
          <w:bCs w:val="0"/>
        </w:rPr>
        <w:t xml:space="preserve"> Credits</w:t>
      </w:r>
      <w:r w:rsidR="007E44FF" w:rsidRPr="00C77FDE">
        <w:rPr>
          <w:rStyle w:val="spandegree"/>
          <w:rFonts w:ascii="Palatino Linotype" w:eastAsia="Palatino Linotype" w:hAnsi="Palatino Linotype" w:cs="Palatino Linotype"/>
          <w:b w:val="0"/>
          <w:bCs w:val="0"/>
        </w:rPr>
        <w:t xml:space="preserve">: </w:t>
      </w:r>
      <w:r w:rsidR="007E44FF" w:rsidRPr="007E44FF">
        <w:rPr>
          <w:rStyle w:val="span"/>
          <w:rFonts w:ascii="Palatino Linotype" w:eastAsia="Palatino Linotype" w:hAnsi="Palatino Linotype" w:cs="Palatino Linotype"/>
          <w:bCs/>
        </w:rPr>
        <w:t>Human Services</w:t>
      </w:r>
      <w:r w:rsidR="007E44FF" w:rsidRPr="00C77FDE">
        <w:rPr>
          <w:rStyle w:val="span"/>
          <w:rFonts w:ascii="Palatino Linotype" w:eastAsia="Palatino Linotype" w:hAnsi="Palatino Linotype" w:cs="Palatino Linotype"/>
          <w:bCs/>
        </w:rPr>
        <w:t xml:space="preserve">                                      </w:t>
      </w:r>
      <w:r w:rsidR="00053C59">
        <w:rPr>
          <w:rStyle w:val="span"/>
          <w:rFonts w:ascii="Palatino Linotype" w:eastAsia="Palatino Linotype" w:hAnsi="Palatino Linotype" w:cs="Palatino Linotype"/>
          <w:bCs/>
        </w:rPr>
        <w:t xml:space="preserve"> </w:t>
      </w:r>
      <w:r w:rsidR="007E44FF" w:rsidRPr="00C77FDE">
        <w:rPr>
          <w:rStyle w:val="span"/>
          <w:rFonts w:ascii="Palatino Linotype" w:eastAsia="Palatino Linotype" w:hAnsi="Palatino Linotype" w:cs="Palatino Linotype"/>
          <w:bCs/>
        </w:rPr>
        <w:t xml:space="preserve">                                         </w:t>
      </w:r>
      <w:r w:rsidR="00005059">
        <w:rPr>
          <w:rStyle w:val="span"/>
          <w:rFonts w:ascii="Palatino Linotype" w:eastAsia="Palatino Linotype" w:hAnsi="Palatino Linotype" w:cs="Palatino Linotype"/>
          <w:bCs/>
        </w:rPr>
        <w:t xml:space="preserve"> </w:t>
      </w:r>
      <w:r w:rsidR="00005059" w:rsidRPr="004B64B3">
        <w:rPr>
          <w:rStyle w:val="span"/>
          <w:rFonts w:ascii="Palatino Linotype" w:eastAsia="Palatino Linotype" w:hAnsi="Palatino Linotype" w:cs="Palatino Linotype"/>
          <w:i/>
          <w:iCs/>
        </w:rPr>
        <w:t>09/2</w:t>
      </w:r>
      <w:r w:rsidR="00005059">
        <w:rPr>
          <w:rStyle w:val="span"/>
          <w:rFonts w:ascii="Palatino Linotype" w:eastAsia="Palatino Linotype" w:hAnsi="Palatino Linotype" w:cs="Palatino Linotype"/>
          <w:i/>
          <w:iCs/>
        </w:rPr>
        <w:t>0</w:t>
      </w:r>
      <w:r w:rsidR="00005059">
        <w:rPr>
          <w:rStyle w:val="span"/>
          <w:rFonts w:ascii="Palatino Linotype" w:eastAsia="Palatino Linotype" w:hAnsi="Palatino Linotype" w:cs="Palatino Linotype"/>
          <w:i/>
          <w:iCs/>
        </w:rPr>
        <w:t>15</w:t>
      </w:r>
      <w:r w:rsidR="00005059" w:rsidRPr="004B64B3">
        <w:rPr>
          <w:rStyle w:val="span"/>
          <w:rFonts w:ascii="Palatino Linotype" w:eastAsia="Palatino Linotype" w:hAnsi="Palatino Linotype" w:cs="Palatino Linotype"/>
          <w:i/>
          <w:iCs/>
        </w:rPr>
        <w:t xml:space="preserve"> </w:t>
      </w:r>
      <w:r w:rsidR="007E6E4C">
        <w:rPr>
          <w:rStyle w:val="span"/>
          <w:rFonts w:ascii="Palatino Linotype" w:eastAsia="Palatino Linotype" w:hAnsi="Palatino Linotype" w:cs="Palatino Linotype"/>
          <w:i/>
          <w:iCs/>
        </w:rPr>
        <w:t>–</w:t>
      </w:r>
      <w:r w:rsidR="007E44FF" w:rsidRPr="00C77FDE">
        <w:rPr>
          <w:rStyle w:val="span"/>
          <w:rFonts w:ascii="Palatino Linotype" w:eastAsia="Palatino Linotype" w:hAnsi="Palatino Linotype" w:cs="Palatino Linotype"/>
          <w:bCs/>
        </w:rPr>
        <w:t xml:space="preserve"> </w:t>
      </w:r>
      <w:r w:rsidR="00143EB7" w:rsidRPr="005C4201">
        <w:rPr>
          <w:rStyle w:val="span"/>
          <w:rFonts w:ascii="Palatino Linotype" w:eastAsia="Palatino Linotype" w:hAnsi="Palatino Linotype" w:cs="Palatino Linotype"/>
          <w:i/>
          <w:iCs/>
        </w:rPr>
        <w:t>Present</w:t>
      </w:r>
    </w:p>
    <w:p w14:paraId="5050D109" w14:textId="77777777" w:rsidR="007E6E4C" w:rsidRPr="007E6E4C" w:rsidRDefault="007E6E4C" w:rsidP="007E6E4C">
      <w:pPr>
        <w:pStyle w:val="divdocumentsinglecolumn"/>
        <w:spacing w:line="400" w:lineRule="atLeast"/>
        <w:rPr>
          <w:rStyle w:val="spancompanyname"/>
          <w:rFonts w:ascii="Palatino Linotype" w:eastAsia="Palatino Linotype" w:hAnsi="Palatino Linotype" w:cs="Palatino Linotype"/>
          <w:sz w:val="21"/>
          <w:szCs w:val="21"/>
        </w:rPr>
      </w:pPr>
    </w:p>
    <w:p w14:paraId="06675385" w14:textId="6F944387" w:rsidR="007E44FF" w:rsidRPr="00C77FDE" w:rsidRDefault="007E44FF" w:rsidP="007E44FF">
      <w:pPr>
        <w:pStyle w:val="spanpaddedlineParagraph"/>
        <w:spacing w:line="400" w:lineRule="atLeast"/>
        <w:rPr>
          <w:rStyle w:val="span"/>
          <w:rFonts w:ascii="Palatino Linotype" w:eastAsia="Palatino Linotype" w:hAnsi="Palatino Linotype" w:cs="Palatino Linotype"/>
          <w:b/>
        </w:rPr>
      </w:pPr>
      <w:r>
        <w:rPr>
          <w:rStyle w:val="spancompanyname"/>
          <w:rFonts w:ascii="Palatino Linotype" w:eastAsia="Palatino Linotype" w:hAnsi="Palatino Linotype" w:cs="Palatino Linotype"/>
        </w:rPr>
        <w:t xml:space="preserve">University of </w:t>
      </w:r>
      <w:r w:rsidRPr="00053C59">
        <w:rPr>
          <w:rStyle w:val="spancompanyname"/>
          <w:rFonts w:ascii="Palatino Linotype" w:eastAsia="Palatino Linotype" w:hAnsi="Palatino Linotype" w:cs="Palatino Linotype"/>
        </w:rPr>
        <w:t>Phoenix</w:t>
      </w:r>
      <w:r w:rsidR="00053C59" w:rsidRPr="00C77FDE">
        <w:rPr>
          <w:rStyle w:val="span"/>
          <w:rFonts w:ascii="Palatino Linotype" w:eastAsia="Palatino Linotype" w:hAnsi="Palatino Linotype" w:cs="Palatino Linotype"/>
          <w:b/>
          <w:bCs/>
        </w:rPr>
        <w:t xml:space="preserve"> </w:t>
      </w:r>
      <w:r w:rsidR="00053C59" w:rsidRPr="00C77FDE">
        <w:rPr>
          <w:rStyle w:val="span"/>
          <w:rFonts w:ascii="Palatino Linotype" w:eastAsia="Palatino Linotype" w:hAnsi="Palatino Linotype" w:cs="Palatino Linotype"/>
          <w:b/>
        </w:rPr>
        <w:t xml:space="preserve">                                                                                                               </w:t>
      </w:r>
      <w:r w:rsidRPr="00C77FDE">
        <w:rPr>
          <w:rStyle w:val="span"/>
          <w:rFonts w:ascii="Palatino Linotype" w:eastAsia="Palatino Linotype" w:hAnsi="Palatino Linotype" w:cs="Palatino Linotype"/>
          <w:b/>
        </w:rPr>
        <w:t>Philadelphia, PA</w:t>
      </w:r>
    </w:p>
    <w:p w14:paraId="365D028E" w14:textId="099A4895" w:rsidR="007E44FF" w:rsidRDefault="00053C59" w:rsidP="00EC5992">
      <w:pPr>
        <w:pStyle w:val="divdocumentsinglecolumn"/>
        <w:spacing w:line="400" w:lineRule="atLeast"/>
        <w:rPr>
          <w:rFonts w:ascii="Palatino Linotype" w:eastAsia="Palatino Linotype" w:hAnsi="Palatino Linotype" w:cs="Palatino Linotype"/>
        </w:rPr>
      </w:pPr>
      <w:r w:rsidRPr="00C77FDE">
        <w:rPr>
          <w:rStyle w:val="spandegree"/>
          <w:rFonts w:ascii="Palatino Linotype" w:eastAsia="Palatino Linotype" w:hAnsi="Palatino Linotype" w:cs="Palatino Linotype"/>
          <w:b w:val="0"/>
          <w:bCs w:val="0"/>
        </w:rPr>
        <w:t>Associate of Arts Degree</w:t>
      </w:r>
      <w:r w:rsidRPr="00053C59">
        <w:rPr>
          <w:rStyle w:val="span"/>
          <w:rFonts w:ascii="Palatino Linotype" w:eastAsia="Palatino Linotype" w:hAnsi="Palatino Linotype" w:cs="Palatino Linotype"/>
        </w:rPr>
        <w:t>:</w:t>
      </w:r>
      <w:r>
        <w:rPr>
          <w:rStyle w:val="span"/>
          <w:rFonts w:ascii="Palatino Linotype" w:eastAsia="Palatino Linotype" w:hAnsi="Palatino Linotype" w:cs="Palatino Linotype"/>
        </w:rPr>
        <w:t xml:space="preserve"> Human Services</w:t>
      </w:r>
      <w:r w:rsidR="00DA369B">
        <w:rPr>
          <w:rStyle w:val="span"/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</w:rPr>
        <w:t xml:space="preserve">                                                                             </w:t>
      </w:r>
      <w:r w:rsidR="00333701">
        <w:rPr>
          <w:rStyle w:val="span"/>
          <w:rFonts w:ascii="Palatino Linotype" w:eastAsia="Palatino Linotype" w:hAnsi="Palatino Linotype" w:cs="Palatino Linotype"/>
          <w:i/>
          <w:iCs/>
        </w:rPr>
        <w:t>10</w:t>
      </w:r>
      <w:r w:rsidR="00333701" w:rsidRPr="004B64B3">
        <w:rPr>
          <w:rStyle w:val="span"/>
          <w:rFonts w:ascii="Palatino Linotype" w:eastAsia="Palatino Linotype" w:hAnsi="Palatino Linotype" w:cs="Palatino Linotype"/>
          <w:i/>
          <w:iCs/>
        </w:rPr>
        <w:t>/2</w:t>
      </w:r>
      <w:r w:rsidR="00333701">
        <w:rPr>
          <w:rStyle w:val="span"/>
          <w:rFonts w:ascii="Palatino Linotype" w:eastAsia="Palatino Linotype" w:hAnsi="Palatino Linotype" w:cs="Palatino Linotype"/>
          <w:i/>
          <w:iCs/>
        </w:rPr>
        <w:t>01</w:t>
      </w:r>
      <w:r w:rsidR="00333701">
        <w:rPr>
          <w:rStyle w:val="span"/>
          <w:rFonts w:ascii="Palatino Linotype" w:eastAsia="Palatino Linotype" w:hAnsi="Palatino Linotype" w:cs="Palatino Linotype"/>
          <w:i/>
          <w:iCs/>
        </w:rPr>
        <w:t>1</w:t>
      </w:r>
      <w:r w:rsidR="00333701" w:rsidRPr="004B64B3">
        <w:rPr>
          <w:rStyle w:val="span"/>
          <w:rFonts w:ascii="Palatino Linotype" w:eastAsia="Palatino Linotype" w:hAnsi="Palatino Linotype" w:cs="Palatino Linotype"/>
          <w:i/>
          <w:iCs/>
        </w:rPr>
        <w:t xml:space="preserve"> </w:t>
      </w:r>
      <w:r w:rsidR="00333701">
        <w:rPr>
          <w:rStyle w:val="span"/>
          <w:rFonts w:ascii="Palatino Linotype" w:eastAsia="Palatino Linotype" w:hAnsi="Palatino Linotype" w:cs="Palatino Linotype"/>
          <w:i/>
          <w:iCs/>
        </w:rPr>
        <w:t>–</w:t>
      </w:r>
      <w:r w:rsidR="00333701" w:rsidRPr="00C77FDE">
        <w:rPr>
          <w:rStyle w:val="span"/>
          <w:rFonts w:ascii="Palatino Linotype" w:eastAsia="Palatino Linotype" w:hAnsi="Palatino Linotype" w:cs="Palatino Linotype"/>
          <w:bCs/>
        </w:rPr>
        <w:t xml:space="preserve"> </w:t>
      </w:r>
      <w:r w:rsidR="00333701">
        <w:rPr>
          <w:rStyle w:val="span"/>
          <w:rFonts w:ascii="Palatino Linotype" w:eastAsia="Palatino Linotype" w:hAnsi="Palatino Linotype" w:cs="Palatino Linotype"/>
          <w:i/>
          <w:iCs/>
        </w:rPr>
        <w:t>10/2013</w:t>
      </w:r>
    </w:p>
    <w:sectPr w:rsidR="007E44F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40" w:right="600" w:bottom="24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066E3" w14:textId="77777777" w:rsidR="001B7E6C" w:rsidRDefault="001B7E6C" w:rsidP="004A56E6">
      <w:pPr>
        <w:spacing w:line="240" w:lineRule="auto"/>
      </w:pPr>
      <w:r>
        <w:separator/>
      </w:r>
    </w:p>
  </w:endnote>
  <w:endnote w:type="continuationSeparator" w:id="0">
    <w:p w14:paraId="41E6410E" w14:textId="77777777" w:rsidR="001B7E6C" w:rsidRDefault="001B7E6C" w:rsidP="004A56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970E8936-4B36-B64F-89A6-83058942852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0228210-8E6E-214B-85DF-A39C637B2107}"/>
    <w:embedBold r:id="rId3" w:fontKey="{7A52CB26-28C9-514C-AC2C-15054E746148}"/>
    <w:embedItalic r:id="rId4" w:fontKey="{35B23046-01AC-3841-8B98-DFDF82D4DF76}"/>
    <w:embedBoldItalic r:id="rId5" w:fontKey="{AE164A13-12FA-3C4B-9374-070C4B41B26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E70E20F-F95A-A44D-B292-05E936C27626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7" w:fontKey="{40E20272-4D2C-EA48-82DF-D0809181B738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BCFB8405-3122-F447-8128-02ECC25F650B}"/>
    <w:embedBold r:id="rId9" w:fontKey="{AAE5C8A6-E0B5-7643-A243-3A6C08C89A3E}"/>
    <w:embedItalic r:id="rId10" w:fontKey="{6D4981E4-A7A4-EE4B-80EE-A97E3000647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AFE27D82-F170-A14B-983E-FE9AA6E3D1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49A15" w14:textId="77777777" w:rsidR="004A56E6" w:rsidRDefault="004A56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1BF6" w14:textId="77777777" w:rsidR="004A56E6" w:rsidRDefault="004A56E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DDCA0" w14:textId="77777777" w:rsidR="004A56E6" w:rsidRDefault="004A56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A9B3D" w14:textId="77777777" w:rsidR="001B7E6C" w:rsidRDefault="001B7E6C" w:rsidP="004A56E6">
      <w:pPr>
        <w:spacing w:line="240" w:lineRule="auto"/>
      </w:pPr>
      <w:r>
        <w:separator/>
      </w:r>
    </w:p>
  </w:footnote>
  <w:footnote w:type="continuationSeparator" w:id="0">
    <w:p w14:paraId="4F15B704" w14:textId="77777777" w:rsidR="001B7E6C" w:rsidRDefault="001B7E6C" w:rsidP="004A56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E149B" w14:textId="77777777" w:rsidR="004A56E6" w:rsidRDefault="004A56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79AAF" w14:textId="77777777" w:rsidR="004A56E6" w:rsidRDefault="004A56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38BF1" w14:textId="77777777" w:rsidR="004A56E6" w:rsidRDefault="004A56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16CE30E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0C2A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90826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3366A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5BA87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D2AC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1EDD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51C1D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D67F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0ECD7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3DEB0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D841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B7894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1C75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0A94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C8CF4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8DC30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F0ADD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98C7A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EEA3C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D2E5A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1C83D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DE6AE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62A775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F67C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B94A8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8CE80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BFC86E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EE7F5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0F072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82C7A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9EEE4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A6661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13EB3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9CDC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6250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EB30F03"/>
    <w:multiLevelType w:val="hybridMultilevel"/>
    <w:tmpl w:val="0F8267CA"/>
    <w:lvl w:ilvl="0" w:tplc="0D1C3B24">
      <w:start w:val="1"/>
      <w:numFmt w:val="bullet"/>
      <w:lvlText w:val=""/>
      <w:lvlJc w:val="left"/>
      <w:pPr>
        <w:ind w:left="576" w:hanging="28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5" w15:restartNumberingAfterBreak="0">
    <w:nsid w:val="445C4A78"/>
    <w:multiLevelType w:val="hybridMultilevel"/>
    <w:tmpl w:val="4A74A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7B"/>
    <w:rsid w:val="00005059"/>
    <w:rsid w:val="00020442"/>
    <w:rsid w:val="00053C59"/>
    <w:rsid w:val="000B38DF"/>
    <w:rsid w:val="000D01D3"/>
    <w:rsid w:val="000F0646"/>
    <w:rsid w:val="00125658"/>
    <w:rsid w:val="00143EB7"/>
    <w:rsid w:val="00160326"/>
    <w:rsid w:val="00166E1F"/>
    <w:rsid w:val="00196D80"/>
    <w:rsid w:val="001B1498"/>
    <w:rsid w:val="001B7E6C"/>
    <w:rsid w:val="001F35D5"/>
    <w:rsid w:val="00214C4A"/>
    <w:rsid w:val="002443B0"/>
    <w:rsid w:val="00245073"/>
    <w:rsid w:val="0024611A"/>
    <w:rsid w:val="00252673"/>
    <w:rsid w:val="003143D1"/>
    <w:rsid w:val="00330664"/>
    <w:rsid w:val="00333701"/>
    <w:rsid w:val="00344C86"/>
    <w:rsid w:val="00381E40"/>
    <w:rsid w:val="00397E54"/>
    <w:rsid w:val="003D1987"/>
    <w:rsid w:val="003D73C6"/>
    <w:rsid w:val="0044353B"/>
    <w:rsid w:val="004574D0"/>
    <w:rsid w:val="004A56E6"/>
    <w:rsid w:val="004B64B3"/>
    <w:rsid w:val="004E61E2"/>
    <w:rsid w:val="004F68C6"/>
    <w:rsid w:val="005374FD"/>
    <w:rsid w:val="00553DAF"/>
    <w:rsid w:val="005C4201"/>
    <w:rsid w:val="005E170E"/>
    <w:rsid w:val="005F10B6"/>
    <w:rsid w:val="00611103"/>
    <w:rsid w:val="0062139F"/>
    <w:rsid w:val="00662BDE"/>
    <w:rsid w:val="006749BC"/>
    <w:rsid w:val="00681C5A"/>
    <w:rsid w:val="006A4463"/>
    <w:rsid w:val="006C6F82"/>
    <w:rsid w:val="006F1031"/>
    <w:rsid w:val="0070304E"/>
    <w:rsid w:val="00707FB5"/>
    <w:rsid w:val="00731985"/>
    <w:rsid w:val="007B0E02"/>
    <w:rsid w:val="007D0487"/>
    <w:rsid w:val="007E44FF"/>
    <w:rsid w:val="007E6E4C"/>
    <w:rsid w:val="00821626"/>
    <w:rsid w:val="00836D88"/>
    <w:rsid w:val="008607A9"/>
    <w:rsid w:val="008B47E5"/>
    <w:rsid w:val="008C6A84"/>
    <w:rsid w:val="0090454A"/>
    <w:rsid w:val="00911623"/>
    <w:rsid w:val="00913BAE"/>
    <w:rsid w:val="00924292"/>
    <w:rsid w:val="00930B6D"/>
    <w:rsid w:val="00947216"/>
    <w:rsid w:val="00964275"/>
    <w:rsid w:val="009845A8"/>
    <w:rsid w:val="00995F15"/>
    <w:rsid w:val="009C3ED4"/>
    <w:rsid w:val="009C4940"/>
    <w:rsid w:val="00A62AEB"/>
    <w:rsid w:val="00AA1B9B"/>
    <w:rsid w:val="00AA383E"/>
    <w:rsid w:val="00AB18A4"/>
    <w:rsid w:val="00AB5DF3"/>
    <w:rsid w:val="00AC46B0"/>
    <w:rsid w:val="00AE318B"/>
    <w:rsid w:val="00AF1DBB"/>
    <w:rsid w:val="00B00A4F"/>
    <w:rsid w:val="00B14AD7"/>
    <w:rsid w:val="00B274E8"/>
    <w:rsid w:val="00B40CE8"/>
    <w:rsid w:val="00B84B97"/>
    <w:rsid w:val="00BB1F7B"/>
    <w:rsid w:val="00BB487D"/>
    <w:rsid w:val="00C21E75"/>
    <w:rsid w:val="00C237BB"/>
    <w:rsid w:val="00C77FDE"/>
    <w:rsid w:val="00C93B94"/>
    <w:rsid w:val="00CC50CF"/>
    <w:rsid w:val="00D02F2F"/>
    <w:rsid w:val="00D1787E"/>
    <w:rsid w:val="00D24611"/>
    <w:rsid w:val="00D35FF4"/>
    <w:rsid w:val="00D85F92"/>
    <w:rsid w:val="00DA369B"/>
    <w:rsid w:val="00DE57A7"/>
    <w:rsid w:val="00E04637"/>
    <w:rsid w:val="00E2493C"/>
    <w:rsid w:val="00E6233A"/>
    <w:rsid w:val="00E95F56"/>
    <w:rsid w:val="00EC5992"/>
    <w:rsid w:val="00F02295"/>
    <w:rsid w:val="00F12F7B"/>
    <w:rsid w:val="00F234B4"/>
    <w:rsid w:val="00F32849"/>
    <w:rsid w:val="00F60BB6"/>
    <w:rsid w:val="00F72E72"/>
    <w:rsid w:val="00FB37FB"/>
    <w:rsid w:val="00FE03F3"/>
    <w:rsid w:val="00FF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4114D5"/>
  <w15:docId w15:val="{278C5016-95EE-5D49-8D22-F5EC5ADE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400" w:lineRule="atLeast"/>
    </w:p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lowerborder">
    <w:name w:val="div_document_div_lowerborder"/>
    <w:basedOn w:val="Normal"/>
    <w:pPr>
      <w:pBdr>
        <w:top w:val="single" w:sz="8" w:space="0" w:color="000000"/>
        <w:bottom w:val="single" w:sz="24" w:space="0" w:color="000000"/>
      </w:pBdr>
      <w:spacing w:line="0" w:lineRule="atLeast"/>
    </w:pPr>
    <w:rPr>
      <w:color w:val="000000"/>
      <w:sz w:val="0"/>
      <w:szCs w:val="0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  <w:pPr>
      <w:pBdr>
        <w:bottom w:val="none" w:sz="0" w:space="6" w:color="auto"/>
      </w:pBdr>
    </w:pPr>
  </w:style>
  <w:style w:type="paragraph" w:customStyle="1" w:styleId="divaddress">
    <w:name w:val="div_address"/>
    <w:basedOn w:val="div"/>
    <w:pPr>
      <w:spacing w:line="380" w:lineRule="atLeast"/>
      <w:jc w:val="center"/>
    </w:pPr>
    <w:rPr>
      <w:sz w:val="22"/>
      <w:szCs w:val="22"/>
    </w:rPr>
  </w:style>
  <w:style w:type="character" w:customStyle="1" w:styleId="divaddressli">
    <w:name w:val="div_address_li"/>
    <w:basedOn w:val="DefaultParagraphFont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440" w:lineRule="atLeast"/>
    </w:pPr>
    <w:rPr>
      <w:color w:val="000000"/>
      <w:sz w:val="28"/>
      <w:szCs w:val="28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ulli">
    <w:name w:val="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paddedline">
    <w:name w:val="span_paddedline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paddedlineParagraph">
    <w:name w:val="span_paddedline Paragraph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4A56E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6E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A56E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6E6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A56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56E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56E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56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56E6"/>
    <w:rPr>
      <w:b/>
      <w:bCs/>
    </w:rPr>
  </w:style>
  <w:style w:type="paragraph" w:styleId="Revision">
    <w:name w:val="Revision"/>
    <w:hidden/>
    <w:uiPriority w:val="99"/>
    <w:semiHidden/>
    <w:rsid w:val="004A56E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F13A2D-47B9-1F4E-8567-0F68C2C52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671</Words>
  <Characters>3828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Elaine Saunders</vt:lpstr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Elaine Saunders</dc:title>
  <cp:lastModifiedBy>Michael Costantini</cp:lastModifiedBy>
  <cp:revision>4</cp:revision>
  <dcterms:created xsi:type="dcterms:W3CDTF">2022-05-10T17:36:00Z</dcterms:created>
  <dcterms:modified xsi:type="dcterms:W3CDTF">2022-05-11T12:40:00Z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fe530b2b-6415-4993-98dd-75e9d98f60a3</vt:lpwstr>
  </property>
  <property fmtid="{D5CDD505-2E9C-101B-9397-08002B2CF9AE}" pid="3" name="x1ye=0">
    <vt:lpwstr>IDgAAB+LCAAAAAAABAAVmsWyq0AURT+IAW5D3N2ZIcHd4evffcMkVUif7r3XqgqJizApwiIpipQIMyTMkxSLoygswjSPMrTOsxjAO6sXaZYG43KVDdlyzGE2D1N8Jpq1PhBGsb54/YSMilgAoclgPsF9C0B5Jx4CaPYG3zFUUnjvfuB3r/La2pgSpJgiik4RIXUO1VIrIOBNZmUQa90YduUfH6g1yuQK162kQC/9YHadC4zEmUhqS9Qwu/mj6iL</vt:lpwstr>
  </property>
  <property fmtid="{D5CDD505-2E9C-101B-9397-08002B2CF9AE}" pid="4" name="x1ye=1">
    <vt:lpwstr>M5oZ4Ps2StCDIfc7da4Yq3g7zeLQT8XbTfbp1apXnZIraLjnpyrwv1I58sf1olph3bxVlxpvHNKDANtGFgOBkim7E+Lhi/ycyb8gHrWWoILLBwz0fom1Q4wIacCeKCC3h59WdlqZxS9v5LK66id3RevjZs0q3I4F9vC8CI9/P6N7vpR+ABGQ/+H7H0vMYtryXOZyLeKtlC2eqF1T/rbK/hC/lfC+fmad4JPebEejCG2yhRn4iDRdSOZB0fNiIVc</vt:lpwstr>
  </property>
  <property fmtid="{D5CDD505-2E9C-101B-9397-08002B2CF9AE}" pid="5" name="x1ye=10">
    <vt:lpwstr>HcYv2+SsF8ws95DDqbUVg1DsC8sfZH7pGAx4jeOGZzDH+/kvoe08IdOIs3+DrmS+sSb5PbAl13aiuzQ3+Qg5oStL8tn/paKnTGh1mnuTrZiu7Vbr/ECXuelWpkuo6PIAgYev42bNN1VedUQhewC6jIk32hh4+huz/X5qArGAfBwAC5vlw5FRxIQD22boEHq2BgLzfm33l2Yi5Q0PEl72SRJ1kGEBNe7A16QenV9K4KA3uFjOAlL0xwodu7/vimw</vt:lpwstr>
  </property>
  <property fmtid="{D5CDD505-2E9C-101B-9397-08002B2CF9AE}" pid="6" name="x1ye=11">
    <vt:lpwstr>VNgFRnHDvPM/BvauFF1WvlD05k/3DXokneOgcBFApx68+nnl0wg23HhnsFSX9W2Vr6wwGNfNYMsfiRlYTEmYXQSFfa4HBuGQ2n2wGFtEdruNI6o176Vie62STY9BJZQV9UF5uHfiMZvh++bG0ncPM+Eb5Bwu1Nr8wW4kPM/DpFqzdYW001wueCVjnaTSNMbZfrEKmdRtfqpySgXWtZADzrPaVTjXmn9feJdLvGREGRSXrAbZ1pLJTN0qs9462fo</vt:lpwstr>
  </property>
  <property fmtid="{D5CDD505-2E9C-101B-9397-08002B2CF9AE}" pid="7" name="x1ye=12">
    <vt:lpwstr>tEtFIqyOdLml7xaQgRq19C4E8xwrpQFlhvgonDjPQLz/JYPIEmQg5m892T+F7CGNQ6UTnT5/wKRaaOKQso2FU6v3Uxk+NSzsxypx1grSObJgB5gIFjxDoe1jCOUrZ0qa7itaaEhP7Ys3PLGdZB9GoAFGSqtjumOPssB/qxpIf0SyEtFYkrWqNE5TS3kDaSNTLBQo85uJsR1AvqTGXGsvFH/D1QiOvQK3TcxYxgPxZBXLU6c6ziTgWgGLiX9lOYL</vt:lpwstr>
  </property>
  <property fmtid="{D5CDD505-2E9C-101B-9397-08002B2CF9AE}" pid="8" name="x1ye=13">
    <vt:lpwstr>4wC0TwD1Rv7cEVMbM8oZgH0+bqv8VotI00AWNbFGCJQUfZD8eTgOeeo8e31LX+SEV0GZI+1VzUbYeebQJJ1OxBoXFHfwiX+0+VOSoDSxunJO/2igDVE4fGO8tTvUYBy1KizIUU2FBSvkEtu6BPExyluURN2X7nE2n3jfCAWn4mXBsO7K8sjUNZf4ryd1oPq4xzp7O4fGObvqvGGTr2IOddOlvgB7Nx/OmIIUKVL/Tka7DyWFXykbqVQ03/9S/Jm</vt:lpwstr>
  </property>
  <property fmtid="{D5CDD505-2E9C-101B-9397-08002B2CF9AE}" pid="9" name="x1ye=14">
    <vt:lpwstr>0Wp2efTTw/iPfC6aZilobLFnFAFyuNniqW07xixcATlFGop+r0OoF2ccNSxutl49N8sV5KraKdsMvAsfcJCmTpld2/ZUy0gv4tYalNpUuyZBsuAmZdfMZYSP4BuCyZ1cKCZpfseXNqR+TbH7D9pZm7vc8Ok+0uZ3k5F+GeYJA4DS+bq50A6K17Hdnnsg1MtC4dFVAxzKkuM7ZlLweMmdajE9Q4HwRd2WwCj1g+7pR47WcKTdZyWyEI0v5wpcfHu</vt:lpwstr>
  </property>
  <property fmtid="{D5CDD505-2E9C-101B-9397-08002B2CF9AE}" pid="10" name="x1ye=15">
    <vt:lpwstr>49PlW8ejiUk74hH5h+kzoGtqHTJQbY9bKTs9zR5VQts1073V0rF1h2/NjO4sWlDhohfPor5mdSz2MNKeTTafAGES3NeCzL/QsTlNBrQoMxGN30h9Zxkqabo8uyexs8yKgex6voAFnA2LjmgfYXODUwDbF8b2xlObCJBCS8qLmSyTzyo/t4dN+KEO0cPtTscmsMwyn76Yr/mByzDZ2FZF9DrE3wd+3J/c+qX/hxPOZMPnHc012E8yr9FJEuE2dvx</vt:lpwstr>
  </property>
  <property fmtid="{D5CDD505-2E9C-101B-9397-08002B2CF9AE}" pid="11" name="x1ye=16">
    <vt:lpwstr>jbgIJvZw2cBH1MPOgfAWie8Y9iF+EvMVg1OPiEfdTsQGzvFj16nBx9fAQ9uLBridzSnTmbbvmZ1Rm4O0LjxTe+LVnuMz9mI1F8Va1vpQ3HW8TExKltZ7mVrExezn6j29zySA5oxoWXrOwEWcbAkEo7w9MvYSyM1KcT7ZRsp6O2WiAgKXGuzOf043E6lDMIrmlenyaFjpbriz84z6w/l1e1zxa5WUsiPNoeGDl1NDkcVOAU1orMuKSYyV4OUFRYL</vt:lpwstr>
  </property>
  <property fmtid="{D5CDD505-2E9C-101B-9397-08002B2CF9AE}" pid="12" name="x1ye=17">
    <vt:lpwstr>wjZmcKv2XreGNEDNvgmI2Vv6kx8W3gYz2Zx2+7v6bS1Wc7zP8sf/Zd/f9fZbU45QtdVNRuEpMyZUkHAnvoYrQdD9QvZtQ+rOJUpyKvcclBP3mEsWQ47K8+AnmBFBjUkUzMa/tasnNQqLkpPz5tO/lWZguOr9/D1CKe9LyTIfNnqas6l86sVaYFO97CNcj0wfoexbPJejQ6ANMWqXbdZAhfVygknxp1zhIPdeYMZWXcb05+IOlEkENu48h/yGIKi</vt:lpwstr>
  </property>
  <property fmtid="{D5CDD505-2E9C-101B-9397-08002B2CF9AE}" pid="13" name="x1ye=18">
    <vt:lpwstr>SfqZ54hCpq9JMs2PCuEpMprrmwjqZQFMHEwYLBXwUKXfD8sonXWc9x478Dxdx/+R3UCa7HLPgRajgOMWsziioxWNF5U+RDXBvdVvTzjCTF4MB2TOM6nqeXx2wPwKdCE3RPUAxSir/EFaGAMEZecRjrxtmqHSRQztHv8vftp2z0QYrxhFej23Nz1IQeLNaxwp0+nClyjMHhIYwl8tyYgnQNpCQtKURwLUGyzjcPeaA4G+E/wMxnVBZ3bZMrgrN61</vt:lpwstr>
  </property>
  <property fmtid="{D5CDD505-2E9C-101B-9397-08002B2CF9AE}" pid="14" name="x1ye=19">
    <vt:lpwstr>KNl4DelW0Lx9Wr+ZJsZVXg/XxGXhhJ451u1V8Y7CAIORlyQpoebwNebne5YWuUoKzKi6FYcv/qXbT4X6Fbd8LdjDQAqqqPagHpKqtsfm6mUXCzlCmH8V6EdQaCAGF1Ve/QFLa7qHPmltJaLSYwYdlhslECZiQrY9HYaO+T9th/07VJ/4beemjfW1gj7LePnQ/snAvJfIt74dFzBtV/zQNkKy0a/lDRHwfvzDejQBmlIOG80fk2+2Ry/DknChvQE</vt:lpwstr>
  </property>
  <property fmtid="{D5CDD505-2E9C-101B-9397-08002B2CF9AE}" pid="15" name="x1ye=2">
    <vt:lpwstr>vgU3O41iwH7PBPphVe0TFw8ZJA8Szq923Ldnls0EyLBKTI5lC42qOuSrI0QHIeG63MCZQW91swCv3aF2i7I0/0HJ+kOrsMjcKHByHNiSBX5Uam8/Z/QVM3cZGKwhZaXF5uk6DHhjhb1GhGWxDMEmwgEkMKY8Z6r4kJ3cPVmVit56eHsUwkvFiMYS3grkyomxwr4RvqSqqs6dAl3K1pfAUn3aX76MK83xFenaVs4uHX9PsaL4pmVZH+zcid4P26X</vt:lpwstr>
  </property>
  <property fmtid="{D5CDD505-2E9C-101B-9397-08002B2CF9AE}" pid="16" name="x1ye=20">
    <vt:lpwstr>awh56k7e0wi27SOlyw9JRc+g58CSMAwtp0cBPW9J3w78e5dkALDsW3ap+VFXjkoYsec/bXuMwDa2ieQd5rgo/dUS2T1Y6MUvsw+kIs+vsjMTyTn/JDhjZ/kNot5MMsW9zKS87mJSlZY3uFB0IqF7aShkneB7SfDP33juPf7K5Je7ffETlgPsGmV2PKRnRRnXSGKvuXeGJXblv5WF578TcxBPf5rFl+GVM9MT/8Oo161Y1b4CaW6sTuQIpXVhBYf</vt:lpwstr>
  </property>
  <property fmtid="{D5CDD505-2E9C-101B-9397-08002B2CF9AE}" pid="17" name="x1ye=21">
    <vt:lpwstr>6AgPWG6OLVdeC/+0DSTx3r9oYDaRpDWJCzYHXAPcvxuTNzJNd+SuJYQ5hUgjj8uOht0cO7IzH1YD0BqrqWzXpu323rcJf7tdiGtlKRk8vW9eCd/LEC3xaaVQMP53qKoqfGxM0wb+LIfpmCrD/7n9oT/EhQeTFdrtBkWHMvUh5jn2pXEDtXcwXuz7SKiENl+CsmurmBJioIcFKr89uhSCKgFgsnGCY08mA9wjBcLAN09nmGpcl0tIb0pc9sDlhxb</vt:lpwstr>
  </property>
  <property fmtid="{D5CDD505-2E9C-101B-9397-08002B2CF9AE}" pid="18" name="x1ye=22">
    <vt:lpwstr>ERifTBTT+MkuPgIfVrVTAe+Du81wofd2+7si+OCANKVPhGpUem0Vr7aToBuycxWmN7ibfQIvg754wykp1NO4b32oiyQA75R2ykRs6N36bwxx5ACXHWTFKDekuP0xzfNxJ07S4BvwoQWAiuylE5MIOu8HxBNzCsuH3xbQc0SGBQdVzSX3KYtDcr7KVdP131Pp5IqOwjr5xzMMwuaTzTVPmNnb0Gk2GbWX2FhlaK1p2j1OVPhET/LyFDJKl/Euk2F</vt:lpwstr>
  </property>
  <property fmtid="{D5CDD505-2E9C-101B-9397-08002B2CF9AE}" pid="19" name="x1ye=23">
    <vt:lpwstr>d+sDG7afxizJrenEnglUztW3H5OFb+P8ACrny9L1E7afCwCo+QNkPkvbjo7vW4qa6MVuW45Q1jz8bd80kYRCJ4wYXZevI7UMoGBaePH/2scB7jl2ShxKrPgc27JdgrRzxcPdygO9VJtj3oy9ezCkAZx+h13wDlAZHcKj+Dwo4735oRlIdojFyimFrTv3+TIPWz9Ot5OUCVTPgk11/QV+4VxpAlejgvWg9UVegXVENs1+3r7EoPo3j6yRc8Hb5+2</vt:lpwstr>
  </property>
  <property fmtid="{D5CDD505-2E9C-101B-9397-08002B2CF9AE}" pid="20" name="x1ye=24">
    <vt:lpwstr>z62jGSLJD/HC1I1Bg2REh7P7hUwXLwsOH2240thLZBl7NZFu3Fh2+4KKgnzkagty6lIekPStUOeVZnTpc8JqO8G9uT/5Mdm5kFhvSG2ZqpIRI7TETLHfzQrXnj0+WvjZH9NftH66HZmvw1+9Zp/C/tFqLLk5qdHmvfCb/hiSJ/3+rM5+qeA7VJpaymlxHUgdyXmSCY/HxOwtJp3lbr6ZspF7vPBgrXqEQ3aXLhilsQTCkqXP3boQMMlaASrsdwB</vt:lpwstr>
  </property>
  <property fmtid="{D5CDD505-2E9C-101B-9397-08002B2CF9AE}" pid="21" name="x1ye=25">
    <vt:lpwstr>uXqj5rO357gHFTPfqQrrD7M72mIhMxARGCtSThiJ9Q62jJFVj8MDG0np/lkfCBnvCBcECxZ4WoP28RbgZiMBDuR+XpAS1oNNLWOJqH0r1x5DOEyd8Lgc8wgFTmVIsxKcNmWN/6+7aMPeQNXHKf0b4h7yH8WxJ+anoG/1ZQmR+3FA5D2nbtCtpM6dOElop0Y/O6U8xaCJYIFPvCYqGG5qnF/eoPerPiwGghpqG8WcokQ19NH9OotZLFbJf63WfbX</vt:lpwstr>
  </property>
  <property fmtid="{D5CDD505-2E9C-101B-9397-08002B2CF9AE}" pid="22" name="x1ye=26">
    <vt:lpwstr>D+jznGMwt6/96JQMXVo8KMffC6wTPWH3Dhj7v51dTmb9iWS5YAsQxIRiaJ0z4Xya04v67AZnvXHnx1axc6d7FpLMAZOjcjYzFifAEishS/DrYXNxW60h/+V4jgz0O8ikda18aP3hDmyS7IPQ0oVLKoeiHNQW/Ttkv9v627jkclKGP+UBAl/qpnAg9KSJexjg2NTY+aEhHW+QsRknKtiOFaeKiFHvBbAF1+TUwyT2FLTrwMyOKUdHt4GWS8KCvZj</vt:lpwstr>
  </property>
  <property fmtid="{D5CDD505-2E9C-101B-9397-08002B2CF9AE}" pid="23" name="x1ye=27">
    <vt:lpwstr>CkF6CsUyeoLg0QQm2vAfzHQrY70fMREFbv6XUAnRddeN+rPhnfJb5fNJ6GQi8Rfua332yaxZcrhthkUHf41vFeovxtRES1qUKhDRs4scxxxAdpO+gqJtJzmC2Ky5PMPDjMeK8kZQWqcknuQ/Q273CAbfvkLRf8U7Hqmblj2qlyjvxbUkBMY/S50KLYyd8UmXLtwIQ50aYhTHLJ0q1BI/wi81KTL2IS/p30X8yh7z5o2RSEBccsda9nMPl6vTT4y</vt:lpwstr>
  </property>
  <property fmtid="{D5CDD505-2E9C-101B-9397-08002B2CF9AE}" pid="24" name="x1ye=28">
    <vt:lpwstr>JB7txVT3Oj7ofKPxmMNKzYuNP67/G9YLfC39gZk2x15xwtcYHD/KRMTtypHcroqX4bBLuYISzdsdgjKP/qE6UjLvu2sx0lFf2xFGsvyyQ0YFDQb6unt+29IYhzgi6CoH3tLyS/63N3McLQE8IYrgC0PjnTfnxUgV1L6K8Fo4571T961YvccCADAziuU4KFIryyurZwAG+WtqXlLUES09M4AwT8aCOKoxmqziORLc/mHUjj2lK8lbC/eG5yr6buV</vt:lpwstr>
  </property>
  <property fmtid="{D5CDD505-2E9C-101B-9397-08002B2CF9AE}" pid="25" name="x1ye=29">
    <vt:lpwstr>sjP5TMmTgUesJ/s5Lqkv2VIPe3o7G1uOs0vlXd14PHAB5T1HPegj0JFlCZ4PlH7CfOWouL+c7pAKxf195odgMtwL/ja0sXFWRlgJngtLnWyE37jEy932ynOVUjFCaJHde0+oW4OUDEUBawOn9QbUL7pML4sAKv+JN4I0zCZZKct2zUoK2rdJTK3kgUPosuL+TLqPR/Tug966uSiD8PL/ejuiwjhVDe1a/W4J2HgC3nz4ig7j/S72J65aBZStvdG</vt:lpwstr>
  </property>
  <property fmtid="{D5CDD505-2E9C-101B-9397-08002B2CF9AE}" pid="26" name="x1ye=3">
    <vt:lpwstr>mEdf2chyegUXOeslZWUxyfrDltgxUivKhjOQpuOG5Fs2zy3UZjs+Hli0mq6yYDtZv7Fn/ZCEUPKzaN6q1BTmcko7Ef6fmtWn3vBAxtraxox/zAV4ZVQmko+IxT39sJjDINR1TWl0aNdht5RudEtwesbRz0Xuungq9ekGIzkZMjiOQj/LVLnV5oOuSzZGqS8azm0s7RQ0QZjS2A8MBDpc6vST4LcqqTlq0ofbTxnr/FesRo2wKTbahIgyACWZTa1</vt:lpwstr>
  </property>
  <property fmtid="{D5CDD505-2E9C-101B-9397-08002B2CF9AE}" pid="27" name="x1ye=30">
    <vt:lpwstr>zQcM/t+JOmR9SBOUBLvH1jctpd+kL47w/8kiNJhnzw/8IUMjdJ2k/MH+WKmSmE/DPVdMnHzsfeszmHDqDy0vd/YpZOAAXj7aXvcERIA2qOEojFrhr8huUp1JJlZFMaZoz9A4NnxJYNYgpbWdbsYDKUhyTaKx9BzdQLMJGUcrI8dTognxDiI61Hy3RfBvYY3xLLTwACGR64d5ygGuhDmxoNncW9BRh79pCBfLjDSQXMa/pu6APSw5Yfo8opkWgg7</vt:lpwstr>
  </property>
  <property fmtid="{D5CDD505-2E9C-101B-9397-08002B2CF9AE}" pid="28" name="x1ye=31">
    <vt:lpwstr>UnQw/9tFdMb30rqIw++LVGmcatyGHI3b8vE4x6eESm9qauRaXPsVZv8FltwCP5Ghb82SWqGQ9igv/hHB5mlnJtmS/vuIssRbwXRmVhgqcwC1hRyin1PB/Ffv+LJZihotcvilDNBbU+OqhnmOZFqB/mLPn4nIIBaIPJ/MoQsEpj3TnXO/a7+sSNNa9H6QAkSicFqdn9Xz7btBechwmUSA09aSc+j+aYv/ZaPQY4KNZZPejHbjgWiY1zR4cII2jIC</vt:lpwstr>
  </property>
  <property fmtid="{D5CDD505-2E9C-101B-9397-08002B2CF9AE}" pid="29" name="x1ye=32">
    <vt:lpwstr>WSxv+Zv8uuUJ4eORKR+0cCOkSYYY3qhjGa9KWLs7/SCJSXJiCBm6Xj+S2zE0CGFtYYsrGcUZk2Y3is7Qn/SfbjgfnkVEu7iQXkF2u9OfyIPYWIn5aRzKPSLGArnmjn29ThSjTdrqYn/vlnjrdtwfJHlkFvNn+/bLfTg/GBX3ois+pDjCnMfak9Dnsj+0iIIBTd9T5aey9tTTlH5tAQbkZvBdcmDcWUt2UjHRZwT6XzndG6FMY5LzhAMkchU8bIx</vt:lpwstr>
  </property>
  <property fmtid="{D5CDD505-2E9C-101B-9397-08002B2CF9AE}" pid="30" name="x1ye=33">
    <vt:lpwstr>QCuWHRxCmAIwAZKmoMww5ASuC/Brz/nsP69taB7ICulI1ggFYWC+Ww0mP+Z92u+dOF7+koZ6DTigGvGty3nTBM0CBKTuLFx2eZ6/pHXa3UtOPOmcz+LaKHzQjsPr2T637pzIYqAchKcPnaja4Yzu0oH45jYFKyc96pq0rYVLZKTOihwwYua9hRdETRpAMJW4WRzS0pKwZA7i1TdOQbm4O9+WsCiv0VcM0cUVgMzi5EAJ63X13Oks8PRko0uG0yR</vt:lpwstr>
  </property>
  <property fmtid="{D5CDD505-2E9C-101B-9397-08002B2CF9AE}" pid="31" name="x1ye=34">
    <vt:lpwstr>8ZFhXsJlyVLZkV8gNpKXjHRM18dXbXCOdHzMLtG+0sX84xUdpdzExO0doEDgy12RkvRXWP9PqwPzXLPqdOA+zQn74CRosZb52tqEGAKr1Ze/SOxM8g+GjqbsivYrWMIbQtApFltDPY3hmbzMTIx0PuiMD0uewZWaIcbDLZ7W/nVsN7wFlgkfSTfM2281s0OMwLRCb/GSb0JoVQ8+ysR72kcXeYWm0W7z01PjQLhXLClB89CXijmJvZLednfn16x</vt:lpwstr>
  </property>
  <property fmtid="{D5CDD505-2E9C-101B-9397-08002B2CF9AE}" pid="32" name="x1ye=35">
    <vt:lpwstr>H9O9zhyWIYFHCX7cu07HO/GTjBlTzEZcd0dt8WWH9C4zGcbl8BTrbeLD0+tceVeMEBdt3vxSBOiO2IXGzax4wtyc7p7uppue1p1JtiigupNKmom6j29nhQRtuuTDaKr1PUAkXl/aAR3wqxlLaCLGMXHcE0nBkrYiqC1KiMHhBdsz5+b370Ot99dHTU0L9YsB5iTPalJIN9ZF9G7B0tnrAMd34lGxQAtwnJ7zoj1WXqwew5+d7sYGqODRYTXiCMh</vt:lpwstr>
  </property>
  <property fmtid="{D5CDD505-2E9C-101B-9397-08002B2CF9AE}" pid="33" name="x1ye=36">
    <vt:lpwstr>d693EetZC2pnF3935q7Tl6jiiT1gT4B091SJ/t4VTMOO2T8jLbXBF8MrBLOxsBzfLFM6svjcen1vOiNQxzydMBnxEJa/MrHMKcgvTM6s03TT5dBKef46hLvmbhAKjpchVkHcaZq/fdcgZHkx77YUCdYOiMC+eUqbYAY+3L/E5qHIPF+cBV0ohp0QZd4mjxA38MPDIlKV446MpTAmnSRrXIzIX9McJu4/NmUk6/Z2uvXbAtT/ssgi6ip/WR/OK1p</vt:lpwstr>
  </property>
  <property fmtid="{D5CDD505-2E9C-101B-9397-08002B2CF9AE}" pid="34" name="x1ye=37">
    <vt:lpwstr>in7Dg4uStof3y59V+Z5dL72AYfxKk0I2WBYmqopna7NnA4wMVcpcBwBCRX19+j+NopNmyPuLMqrBzmhmKa/ldG/Drll0I2xu77Xj6ppIz23+PH0lLo1572d9ypBECAVaY9asZE7DUj44DLh0uXgidVKw7LtJlZ/QCoCKiq+wfSpqoHMP2Hx1G62UKSacZVOqM8fHDEiuM5wK0LANZo3grJILxIfdUZMxyw+KPbmcgi/GFYRolQUeXoXjj0yEK2h</vt:lpwstr>
  </property>
  <property fmtid="{D5CDD505-2E9C-101B-9397-08002B2CF9AE}" pid="35" name="x1ye=38">
    <vt:lpwstr>/aRavPzfivSxJcKFXir/lA6wrh3EGGNM5RoGY0RA5POJaWlPHsOPD+xAYyLcMiNSEyZ1Be2Q6VKs7suokmqMvg9lxd1FsJ/F6Y8nYplTEwNf/2EVZCyEfBCfKsMGSzOaOkReTENlT+GSM20FHb+px6/PHOnw1IOva3LMf0Hmdg6s+ffFN0lo7Cr+CDHrPgP1y9J940YTH+ojImdx3JYm8mjBn/e8elh5r7I6G+gS83UPKbRUWoCkQ8YUNIghfzk</vt:lpwstr>
  </property>
  <property fmtid="{D5CDD505-2E9C-101B-9397-08002B2CF9AE}" pid="36" name="x1ye=39">
    <vt:lpwstr>+IAg34mPoNdj0e3tjcyEsS+/V2gu2V8KkCenfEz38jQM4fU1KQR4pFM+v+PUBG+F/HvZgLrg8+p/c1/7NZ49Z8rtmABat4ByUkXxHItItCJ/mrnQc/hOdq25dDq0mOtigBgJdbmYBevp+hTybrlu8Hfa4S7zsv8bz1R/hkeG4HbhFw1opC1NEd9wPS1ZKEj3sV8Mj3M1vWnP6MnUWOwDDTcLlMGa3KCQA2Li4rQVPuRaj2cE8I4ixaAcBNIVtPa</vt:lpwstr>
  </property>
  <property fmtid="{D5CDD505-2E9C-101B-9397-08002B2CF9AE}" pid="37" name="x1ye=4">
    <vt:lpwstr>9EayH/IuBCxqjvzzw8rIG6E8h0QMs/YiEezOveodk7a75DatRfeLTt2UzGDuT1OpeDegowAK1pwG1Q3iSFBzP+yC4LpbKFWUSe4nPWaIFxXb69AVHj8JHimqjTnE1rochhOlOwwV43FNLhwyAEztbuVVbZj07CHmwCqIm+h2MBjYF+UOoQXjnSJltvnEU64yAkvpOKchSLStTrmJLGFq3VmKsVVONyzFnd9Bt7GSMDr7gqDp8h2ATJRGjQs4mp0</vt:lpwstr>
  </property>
  <property fmtid="{D5CDD505-2E9C-101B-9397-08002B2CF9AE}" pid="38" name="x1ye=40">
    <vt:lpwstr>3fjwT6ZBag1oYuP03qTyZTBHNETQD8sVDjCxn0eKBF+rB6x1J5y/kB6MtRdNGQVgSkoMNuEvwmrrO6jLhjRU8kLSkjJuhey3usrLTpzf6HppFP4h6XFk6W0PC5yVBzQ1rGqMpn3gSsrHo/Wz2OovEkGtLv0oiE7iDDXNy3+c0Hr2ccgB8xshQ+Nkqh+P4Yq1RIbHL/uwBoZq26w8NKPegIPb57ZQov5T6ChSP3DueLTKTQAG1q6rbQiUoOrJWY3</vt:lpwstr>
  </property>
  <property fmtid="{D5CDD505-2E9C-101B-9397-08002B2CF9AE}" pid="39" name="x1ye=41">
    <vt:lpwstr>n6x0DxiQaehCwn4WvfzkPChk1VMNr28TfhpiIDQZ4MPKHSneKfLPm39t9lyAkjX2JMoxLQ/An1LcJlom2rMh8+5wV2nltf6XVyw2kO7cZYQ+8Gk02OBPBVxqfg0PLDb5r0hReyfORR8DFRt1lYOVbqYN/q3/wihyy9UcTuTf0ikSlfC62+fo3HgO5xHty/kpybiOFuoryl+soX0re/HfoNLKadU7qfaeAFDxqxupjtGJDD0Du763biD9++qupZx</vt:lpwstr>
  </property>
  <property fmtid="{D5CDD505-2E9C-101B-9397-08002B2CF9AE}" pid="40" name="x1ye=42">
    <vt:lpwstr>X7tteQhvBN2qDitRGL2eG78pX3sgDYb+973VRLuqvQiYvmsGFPDFdHYBFTI9eGxHZhNxOb3fxjAKWQuLuAoi/3d/PXRHusxYOoErfJ/aJF+9tkHNE2Nlx4g67+5yI7/bGE0v+lyRNh1rsuM0xduAZKCpsGF+v6EuEqgcXQGZKDdM3+EaQkvWkInGMF1qGdZni4rzolTPeSJFmVfeiiM6FWMX3IerPsOlqZc2jz6soz8fO7SJl2yySsMVOhHrugu</vt:lpwstr>
  </property>
  <property fmtid="{D5CDD505-2E9C-101B-9397-08002B2CF9AE}" pid="41" name="x1ye=43">
    <vt:lpwstr>QJvvn81vtoH1H66ONt/sQkkN/VHmW+QQAsB0dQMLOvF1BefxqAocz+F/JsLGFjK649cDEb1lLrA3Urn0/9Qq1+FOV76pLsBBzuIUYocnIycIFcHNBj/3iaKePPQMkrxEIJUYLrnkuvbu6q30Xg5+62FBxa8+qLSpewdniXWSMORfyIPgDp0W0heJCi+DFeLGBy0vWRyrLmun60/ipEo916vtp5WH5axjEYPhJj68IvM3cL3cKasabovJWL/zSrN</vt:lpwstr>
  </property>
  <property fmtid="{D5CDD505-2E9C-101B-9397-08002B2CF9AE}" pid="42" name="x1ye=44">
    <vt:lpwstr>QRP9cvRFJeAmyjFd6w8qN6D5rO7MGJvlwNtX6K/aMhPqZgQXJVtfrXY3tPlStu3ZkpFZp7CthaTOYEX5bi3xJUwr9+d7r0LZ72eXf9EdVdCy8vZ0dA4R9FbGE0bRiixgLYXf/j6EZHr29/bcSeLaPG/865uJm0Omj/haWGZ5t2AiVV0bDWIkdyRpgA7Ub3q5xRBLAzgcCCExGkNF28C4H8edM3bUJigS/RwmmOlI1c/3Ax3hxI5un9BBwT0WEL9</vt:lpwstr>
  </property>
  <property fmtid="{D5CDD505-2E9C-101B-9397-08002B2CF9AE}" pid="43" name="x1ye=45">
    <vt:lpwstr>++TdCv+Ki5e0PEtYsVmnLk2Nl9z+i7jDBAVmc+5hQ+CsqcTO2NicDbl5q6RSCiDwawIoa2O2Qw1u+6A+ZpIOcchEGTfPK2ED/Y+8HBYtqFAlnPXmH0hzobNBLN/vrcaqCGU57i8D69s4Wie7mrPFFnDRau9g36P+A9k+MM9fYUTGLQMPTGzF7rxi4wIX8wr9b6fofa+SlIABApq+qFwJIPT36JtMNI3kck8Y66LZeu3960JiBBP7qRtV0Fj3yi/</vt:lpwstr>
  </property>
  <property fmtid="{D5CDD505-2E9C-101B-9397-08002B2CF9AE}" pid="44" name="x1ye=46">
    <vt:lpwstr>QcONqqvy7k4subV15QNhrXdYhb22C6ErRI2eJEPQXlxvbwBRSX9yF/MMjjARY7tcryed8SYcdkYnhfvSOtHxMcywb8RSTFNlN1NZ02AnKVmppxnQF8Ntsv07LwVxo6f36SAZGzF17XbffPMyMVKqJ/fm/sCuaWDAM8f2ZC91e+WsOF6L97PREvyOo/vGV/1t1h8Gt89FmwVNHwYYCZ3LDOp7ZRcUon1gjkAxdjNYXR9jLlP9uM0j1SD541Ndz6w</vt:lpwstr>
  </property>
  <property fmtid="{D5CDD505-2E9C-101B-9397-08002B2CF9AE}" pid="45" name="x1ye=47">
    <vt:lpwstr>1UTqtBmdPPtq9r3zHePS+5X6aOw1fN9RzpnWACzkvWRAhqQvKHSmsa8uFILjvkEerKpge23Pgm1qGfNbSi11Soi4PBjN52AssPvTLS6x1qBqMs0M4F7I58zGVJUoCqOoa335CJcH1eczXvGab9y3trOacnHsuMyT7r1AB7BG1zzjrgQzg4s/tMJ3L97k1GSX8WavGXO+PeWTXw9MB/bq0OqPNcayF/au3GcVYRokhpx8/2KMWdrbc2er2nBrlX1</vt:lpwstr>
  </property>
  <property fmtid="{D5CDD505-2E9C-101B-9397-08002B2CF9AE}" pid="46" name="x1ye=48">
    <vt:lpwstr>w3iJc3lPoyFdUbwU3feThIRgxEmlfUM/cp47HdIF+5D2e3l6CeN1un6KzwZ/c1dse+4CrU/qeLYr/yGj217thdBT9FE152TaXPFGf5+9i70o/WgBFCpxB1ISh2MzUg1Qs2TcY7qZ6MQU7ahXVnsb3vKYoAM0whyd8hLIkbPrHZFTj934L0NieNFjEwR6+yecvfEo+SBJhGOKTIjCv9rs+F+Pvy0B6XoSR6OPH9qnKu8BWYUVcRxYE0H8Je0O0WO</vt:lpwstr>
  </property>
  <property fmtid="{D5CDD505-2E9C-101B-9397-08002B2CF9AE}" pid="47" name="x1ye=49">
    <vt:lpwstr>3C/ZfLKwfbv2g3/Q71pZDCIG8dAMCYLUVpPaRLdVRGemc8Ny0t9l91uFetONMgRg8147P4C57KRkUWvg5dgaZVXMMtgMuXpmN97/1Jb7ybC6RDg+GgWVqiWJD5OKZ8X3rprTMYLaaiqxSAHhf3UzGXAyHGvhcbQt3dKZCTI6oUMU2ZWZwrXgH59VG35c5rYaw0F6AHw2po0iACr4fjFCizR4tNX90q+5mQo6WLE9eSfswKN3Y2byBMQ3YWdyVqR</vt:lpwstr>
  </property>
  <property fmtid="{D5CDD505-2E9C-101B-9397-08002B2CF9AE}" pid="48" name="x1ye=5">
    <vt:lpwstr>6XEOklH7rprKnFeBRHF9H9Pwin4Omnl3QcuShS0FDbNGtivQ4onYlELIqIuaJBYPvVCEr7u9AdPlX/UVQB5XEbuaWt1tO06kEiadKqxeiOWpanXUfbMu1tJsPv5slXZ5qvGvFIiUWNr8IHOfKh8reg9+4BTnSpjz264fjKlqZruizrLsoIRhERjnUGBHXjKhiwJ6l1iAax586Ao6uPrHiLyKzhWGpEW/FSZpd93ntCIjIuvp7mf18qhYDb9zoMQ</vt:lpwstr>
  </property>
  <property fmtid="{D5CDD505-2E9C-101B-9397-08002B2CF9AE}" pid="49" name="x1ye=50">
    <vt:lpwstr>cfIaIV9YshgeMgOoJzH6omhDuPjvWPrp0ZfsoTLJi1icR440wUnHqMDJ7IaU+6DBnyIb8Fe/IR7vW54+OGuRfu9mFCo4Wq9gp0KoMyk+5ImiNu+fGU2M3j+F2y+xHgYS90wHDgyy4rkZRuyBNhtORisU4znRCRzjaRWAWS3zeDGQbvfOy8eAnPbq2qO7FC7g8yjlEgm+MbjnArI3/ZuUm8X+YcyyXl4EAtZp4KonoNa0xQ3pKY1z7FBImrKtDGp</vt:lpwstr>
  </property>
  <property fmtid="{D5CDD505-2E9C-101B-9397-08002B2CF9AE}" pid="50" name="x1ye=51">
    <vt:lpwstr>vRWXPG9og1fVnsuN+GoWtm8p4yYK+8O8Z7TaXUIE5Qo8HZVSci/sz1wxxCrc0zyefjxmXcZ4mNVIenkaXFLI+UDbxLk50K1aEp8kSFu1vMOUKVuzInRFDGt/kQGsKpDzoRPmPGcj6egDbHjpteUq6k12xumJJQzSLfGeJbtCFIOgayDVMueYPntAQts6SeEr2T4b3TUnEilWNBUT89xel8Qr/rGAg66GfJ1Lv3lT6pmkUAvTPxESC+ymvcqr350</vt:lpwstr>
  </property>
  <property fmtid="{D5CDD505-2E9C-101B-9397-08002B2CF9AE}" pid="51" name="x1ye=52">
    <vt:lpwstr>tAdyX2rmqp3DUKaUwllQR4QwJSN45g47IzvhRtD56GaLi9ivfvpW3JYlSNrHeNZY69BWch+cesASJO226AqaCQKlLSiZiS9GqVe3MA+y6IOffCkYt2Mf98gOBOxpzsPXT135x3Ak8h2YfThIl5j8LQjlEvWIH3VWfceW00gAvd7iSQzzwyTalNfGd6MF4xjbSn+kn3czR7M+lY2LAu8j1tLT69V47BWUyhCpqEa2mDseQD+eiV3dMvgfvgXa0Qs</vt:lpwstr>
  </property>
  <property fmtid="{D5CDD505-2E9C-101B-9397-08002B2CF9AE}" pid="52" name="x1ye=53">
    <vt:lpwstr>wV6zW39nJWMekeLLQws9ynQEZfB6nEDf5/b2j1EZvpNDop2n4xlmbBPxdZf/x/niJXnDDzQ9mLh6ZccI6vlA12SEOO4iPpKHJr///531cg0B/158mW86YAg/I7s/M8Ubia81uhSOLvdCO2Zp0iHFWhCrohvOEJhRUhRWyOx/f1dMGkKtFaxK79t3WHtc3WvNL/Mb6LKfJDf7Ifv6sD+WTuMicM3GQccCJOWu3JBmSZwqzzdW6HhPqVhw7uGjSR3</vt:lpwstr>
  </property>
  <property fmtid="{D5CDD505-2E9C-101B-9397-08002B2CF9AE}" pid="53" name="x1ye=54">
    <vt:lpwstr>vgv/GjxB62pfTFk51OO8SRTf6koc4FPAFnxh+ErY6E1/1bWkdTsHDxK6/xb5nUDd1GzieBgQDp5sP2i9u31SJZFQz7TSN7MUt3PP8Vb8fNFvwd+1XuUeNRy6wT0FQwkI0032B3b/wykmojOV6PaqFAvX+hAEed2I8SbJCkaD8oi7AHOcE7DICMoi8gZq3JPEHHhSiS1ScZHoeVJkHs8Gjbf6RSJkpg5zdoLuoJmhQJexscUHJi2uCtmKWzPIcjv</vt:lpwstr>
  </property>
  <property fmtid="{D5CDD505-2E9C-101B-9397-08002B2CF9AE}" pid="54" name="x1ye=55">
    <vt:lpwstr>3kd2QQ5C8C+vUF6FvruDlbc+sJklzlv9t9arbM/3RPyt7pp92AFGR3QE2V5joRk3JNdXPDvZ685TiRbfOJVb2bPg8TswwyXQ885JhAtIN1ybDhfmQEO3WQ6eLmr9PP2yisjLIdH2sC5IBuvX7lmQBwrR4r2pV1SGfsXBRQqOZdUL0TexJjmqfSBcopo3s7LsorbvkmWeiS+PotVm7kB3r0oNdvDy1U5F+36XMaAyUa64gr24O5ABDsFfMM2CFPA</vt:lpwstr>
  </property>
  <property fmtid="{D5CDD505-2E9C-101B-9397-08002B2CF9AE}" pid="55" name="x1ye=56">
    <vt:lpwstr>uFFzgczsj9obzmDeEy+Ox1Kktqfc8U610HfKwrHKPeYeQkiHoJnTEbC9Jw1QiiKs9CBafqB8hFLxt6DV8hjw9Ae95+MlldaCUZ5nECb87TJQQvvnahm2PxOyf7oePE0l36+/+H4M14BkwF+gwzMLkOUgdmdDgunw6r462xmZB2GI+e/j/poDPUY7nYLjgwZLujv+yU/jdPOfp38ilGbd9hvEjA4GBMAlECKg5i4S4nKI5Lb/Acz5wnYgOAAA</vt:lpwstr>
  </property>
  <property fmtid="{D5CDD505-2E9C-101B-9397-08002B2CF9AE}" pid="56" name="x1ye=6">
    <vt:lpwstr>WyjLvEdUV2xw0vu5yfLptqox5QsN/cSuq8MqbPf2UFq2lK5mnwnshmUpDz83+yNq6A8mBcUI/9YFx2Ij1JaZRIDjuIskJPGBzBYJUY9O6KUtPZqEmKeGkDeKNFu+l25zzj/VyRYfu7FjHI+8vKDZA7Sh48ZFrcY/eZVTAE+1r8g90AjdCS8aJFoL2CnKNvqMfit584rDZ8uYNWeam2XYPNK1VNALQ0s4P6TP7ILouRxFIv+LIj1VVukjJfmW1xi</vt:lpwstr>
  </property>
  <property fmtid="{D5CDD505-2E9C-101B-9397-08002B2CF9AE}" pid="57" name="x1ye=7">
    <vt:lpwstr>rYNs25a2zaUqVsv8/HwYaLgX5HOwApg8DyVGLnVdXUYmAl1vab4RRroiPvE7H4yPYdOoGVKeqzcuCb1Vv3sEOxlE/7Mx+zayTrfiD6rkqQXleneO/wRYh9UyGAnUwTWvE30deJRMQ8lZB4JGsBv0UlG0NcD9XCDCgujlzps7Y7ilnc5lA2PatejJZYn/lw9+SMTDEqFbuhJpNbjya8OKX3/KUhU+4nD8UFE6rC/qeRU0KH5whbHZPG8QGc9v8yg</vt:lpwstr>
  </property>
  <property fmtid="{D5CDD505-2E9C-101B-9397-08002B2CF9AE}" pid="58" name="x1ye=8">
    <vt:lpwstr>aZjM93aCHzx0bD3KVerqS6jvj8QVmoFuYJYCbak3idDEtqnjg5/SZCe96mUtUW/s/z1OZzCH9KlGSn1HYDmJgPhj2Y5/e+Gh5LkX900PtuFiTzWd58g49AiUBVkMPdnNK+kvcbXLJOuR0BCP4YgxgJSOLAt9ovRYxDFA+rufKIluoYcd19Zjfc13p28xFUcHPA2WhtM2MsWIBZO1+GvTqUm0RFjhvwRi5p6uSasRCYamW0BHb4ma+Mh0Jbb39F2</vt:lpwstr>
  </property>
  <property fmtid="{D5CDD505-2E9C-101B-9397-08002B2CF9AE}" pid="59" name="x1ye=9">
    <vt:lpwstr>rc0a+VXK/fiaNTxkcXzE8QmVIyX5IgdS3VT+JC9ZgKt8xqFWS6EwfZ5VT8t6c/Bmse4O7ksuc9nvNnNnjMdBfE8qxqJxFr1JsMpLEVOvLw6Mp2uLBBVk9ac9NAYq3OBb29FRmJMrbobWZ+pv2YQ0ai6H9rJnC+1uSYJk6MLup3fswCumKw8ZTGLJXyJzZSgcPBXJxYaSguv/bC0z8nmr9SWY4aK/jsZWvZ67/A36wPfz8h+3AXnKOm38ucSJ/4O</vt:lpwstr>
  </property>
</Properties>
</file>